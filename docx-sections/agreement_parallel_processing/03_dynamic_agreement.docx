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8"/>
        <w:spacing w:after="3" w:lineRule="auto" w:line="358"/>
        <w:ind w:right="348"/>
        <w:jc w:val="center"/>
        <w:rPr>
          <w:b/>
          <w:sz w:val="18"/>
          <w:szCs w:val="18"/>
        </w:rPr>
      </w:pPr>
      <w:r>
        <w:rPr>
          <w:b/>
          <w:sz w:val="18"/>
          <w:szCs w:val="18"/>
        </w:rPr>
        <w:t>SANCTION LETTER</w:t>
      </w:r>
    </w:p>
    <w:p>
      <w:pPr>
        <w:pStyle w:val="style4098"/>
        <w:spacing w:lineRule="auto" w:line="240"/>
        <w:jc w:val="both"/>
        <w:rPr>
          <w:color w:val="000000"/>
          <w:sz w:val="18"/>
          <w:szCs w:val="18"/>
        </w:rPr>
      </w:pPr>
    </w:p>
    <w:p>
      <w:pPr>
        <w:pStyle w:val="style4098"/>
        <w:spacing w:lineRule="auto" w:line="240"/>
        <w:jc w:val="both"/>
        <w:rPr>
          <w:sz w:val="18"/>
          <w:szCs w:val="18"/>
        </w:rPr>
      </w:pPr>
      <w:r>
        <w:rPr>
          <w:sz w:val="18"/>
          <w:szCs w:val="18"/>
        </w:rPr>
        <w:t>{{kfsData.terms.proposalDate}}</w:t>
      </w:r>
    </w:p>
    <w:p>
      <w:pPr>
        <w:pStyle w:val="style4098"/>
        <w:spacing w:lineRule="auto" w:line="240"/>
        <w:jc w:val="both"/>
        <w:rPr>
          <w:color w:val="000000"/>
          <w:sz w:val="18"/>
          <w:szCs w:val="18"/>
        </w:rPr>
      </w:pPr>
    </w:p>
    <w:p>
      <w:pPr>
        <w:pStyle w:val="style4098"/>
        <w:spacing w:lineRule="auto" w:line="240"/>
        <w:jc w:val="both"/>
        <w:rPr>
          <w:color w:val="000000"/>
          <w:sz w:val="18"/>
          <w:szCs w:val="18"/>
        </w:rPr>
      </w:pPr>
      <w:r>
        <w:rPr>
          <w:color w:val="000000"/>
          <w:sz w:val="18"/>
          <w:szCs w:val="18"/>
        </w:rPr>
        <w:t xml:space="preserve">Application Form No: </w:t>
      </w:r>
      <w:r>
        <w:rPr>
          <w:sz w:val="18"/>
          <w:szCs w:val="18"/>
        </w:rPr>
        <w:t>{{opportunityId}}</w:t>
      </w:r>
    </w:p>
    <w:p>
      <w:pPr>
        <w:pStyle w:val="style4098"/>
        <w:spacing w:lineRule="auto" w:line="240"/>
        <w:jc w:val="both"/>
        <w:rPr>
          <w:color w:val="000000"/>
          <w:sz w:val="18"/>
          <w:szCs w:val="18"/>
        </w:rPr>
      </w:pPr>
    </w:p>
    <w:p>
      <w:pPr>
        <w:pStyle w:val="style4098"/>
        <w:spacing w:lineRule="auto" w:line="240"/>
        <w:jc w:val="both"/>
        <w:rPr>
          <w:sz w:val="18"/>
          <w:szCs w:val="18"/>
        </w:rPr>
      </w:pPr>
      <w:r>
        <w:rPr>
          <w:sz w:val="18"/>
          <w:szCs w:val="18"/>
        </w:rPr>
        <w:t xml:space="preserve">To, </w:t>
      </w:r>
    </w:p>
    <w:p>
      <w:pPr>
        <w:pStyle w:val="style4098"/>
        <w:spacing w:lineRule="auto" w:line="240"/>
        <w:jc w:val="both"/>
        <w:rPr>
          <w:sz w:val="18"/>
          <w:szCs w:val="18"/>
        </w:rPr>
      </w:pPr>
    </w:p>
    <w:p>
      <w:pPr>
        <w:pStyle w:val="style4098"/>
        <w:spacing w:lineRule="auto" w:line="240"/>
        <w:jc w:val="both"/>
        <w:rPr>
          <w:sz w:val="18"/>
          <w:szCs w:val="18"/>
        </w:rPr>
      </w:pPr>
      <w:r>
        <w:rPr>
          <w:sz w:val="18"/>
          <w:szCs w:val="18"/>
        </w:rPr>
        <w:t>{{salutation}} {{name}}, as primary borrower</w:t>
      </w:r>
    </w:p>
    <w:p>
      <w:pPr>
        <w:pStyle w:val="style4098"/>
        <w:spacing w:lineRule="auto" w:line="240"/>
        <w:jc w:val="both"/>
        <w:rPr>
          <w:sz w:val="18"/>
          <w:szCs w:val="18"/>
        </w:rPr>
      </w:pPr>
      <w:r>
        <w:rPr>
          <w:sz w:val="18"/>
          <w:szCs w:val="18"/>
        </w:rPr>
        <w:t xml:space="preserve">NA, as co-borrower 1 </w:t>
      </w:r>
    </w:p>
    <w:p>
      <w:pPr>
        <w:pStyle w:val="style4098"/>
        <w:spacing w:lineRule="auto" w:line="240"/>
        <w:jc w:val="both"/>
        <w:rPr>
          <w:sz w:val="18"/>
          <w:szCs w:val="18"/>
        </w:rPr>
      </w:pPr>
      <w:r>
        <w:rPr>
          <w:sz w:val="18"/>
          <w:szCs w:val="18"/>
        </w:rPr>
        <w:t xml:space="preserve">NA, as co-borrower 2 </w:t>
      </w:r>
    </w:p>
    <w:p>
      <w:pPr>
        <w:pStyle w:val="style4098"/>
        <w:spacing w:lineRule="auto" w:line="240"/>
        <w:jc w:val="both"/>
        <w:rPr>
          <w:sz w:val="18"/>
          <w:szCs w:val="18"/>
        </w:rPr>
      </w:pPr>
    </w:p>
    <w:p>
      <w:pPr>
        <w:pStyle w:val="style4098"/>
        <w:spacing w:lineRule="auto" w:line="240"/>
        <w:rPr>
          <w:b/>
          <w:sz w:val="18"/>
          <w:szCs w:val="18"/>
        </w:rPr>
      </w:pPr>
    </w:p>
    <w:p>
      <w:pPr>
        <w:pStyle w:val="style4098"/>
        <w:spacing w:lineRule="auto" w:line="240"/>
        <w:jc w:val="center"/>
        <w:rPr>
          <w:b/>
          <w:color w:val="222222"/>
          <w:sz w:val="18"/>
          <w:szCs w:val="18"/>
          <w:highlight w:val="white"/>
          <w:u w:val="single"/>
        </w:rPr>
      </w:pPr>
      <w:r>
        <w:rPr>
          <w:b/>
          <w:color w:val="222222"/>
          <w:sz w:val="18"/>
          <w:szCs w:val="18"/>
          <w:highlight w:val="white"/>
          <w:u w:val="single"/>
        </w:rPr>
        <w:t xml:space="preserve">Subject: Sanction Letter – Loan against Securities   </w:t>
      </w:r>
    </w:p>
    <w:p>
      <w:pPr>
        <w:pStyle w:val="style4098"/>
        <w:spacing w:lineRule="auto" w:line="240"/>
        <w:rPr>
          <w:b/>
          <w:sz w:val="18"/>
          <w:szCs w:val="18"/>
          <w:u w:val="single"/>
        </w:rPr>
      </w:pPr>
    </w:p>
    <w:p>
      <w:pPr>
        <w:pStyle w:val="style4098"/>
        <w:numPr>
          <w:ilvl w:val="0"/>
          <w:numId w:val="1"/>
        </w:numPr>
        <w:pBdr>
          <w:left w:val="nil"/>
          <w:right w:val="nil"/>
          <w:top w:val="nil"/>
          <w:bottom w:val="nil"/>
          <w:between w:val="nil"/>
        </w:pBdr>
        <w:spacing w:lineRule="auto" w:line="240"/>
        <w:ind w:hanging="720"/>
        <w:jc w:val="both"/>
        <w:rPr>
          <w:color w:val="000000"/>
          <w:sz w:val="18"/>
          <w:szCs w:val="18"/>
        </w:rPr>
      </w:pPr>
      <w:r>
        <w:rPr>
          <w:color w:val="000000"/>
          <w:sz w:val="18"/>
          <w:szCs w:val="18"/>
        </w:rPr>
        <w:t>We, DSP Finance Private Limited (formerly known as DSP Investment Managers Private Limited) (“</w:t>
      </w:r>
      <w:r>
        <w:rPr>
          <w:b/>
          <w:color w:val="000000"/>
          <w:sz w:val="18"/>
          <w:szCs w:val="18"/>
        </w:rPr>
        <w:t>DSP Finance</w:t>
      </w:r>
      <w:r>
        <w:rPr>
          <w:color w:val="000000"/>
          <w:sz w:val="18"/>
          <w:szCs w:val="18"/>
        </w:rPr>
        <w:t>” or “</w:t>
      </w:r>
      <w:r>
        <w:rPr>
          <w:b/>
          <w:color w:val="000000"/>
          <w:sz w:val="18"/>
          <w:szCs w:val="18"/>
        </w:rPr>
        <w:t>Lender</w:t>
      </w:r>
      <w:r>
        <w:rPr>
          <w:color w:val="000000"/>
          <w:sz w:val="18"/>
          <w:szCs w:val="18"/>
        </w:rPr>
        <w:t>”), thank you for the application form filled and submitted by you requesting DSP Finance to grant a loan against securities (“</w:t>
      </w:r>
      <w:r>
        <w:rPr>
          <w:b/>
          <w:color w:val="000000"/>
          <w:sz w:val="18"/>
          <w:szCs w:val="18"/>
        </w:rPr>
        <w:t>Facility</w:t>
      </w:r>
      <w:r>
        <w:rPr>
          <w:color w:val="000000"/>
          <w:sz w:val="18"/>
          <w:szCs w:val="18"/>
        </w:rPr>
        <w:t>”).</w:t>
      </w:r>
    </w:p>
    <w:p>
      <w:pPr>
        <w:pStyle w:val="style4098"/>
        <w:pBdr>
          <w:left w:val="nil"/>
          <w:right w:val="nil"/>
          <w:top w:val="nil"/>
          <w:bottom w:val="nil"/>
          <w:between w:val="nil"/>
        </w:pBdr>
        <w:spacing w:lineRule="auto" w:line="240"/>
        <w:ind w:left="720"/>
        <w:jc w:val="both"/>
        <w:rPr>
          <w:color w:val="000000"/>
          <w:sz w:val="18"/>
          <w:szCs w:val="18"/>
        </w:rPr>
      </w:pPr>
    </w:p>
    <w:p>
      <w:pPr>
        <w:pStyle w:val="style4098"/>
        <w:numPr>
          <w:ilvl w:val="0"/>
          <w:numId w:val="1"/>
        </w:numPr>
        <w:pBdr>
          <w:left w:val="nil"/>
          <w:right w:val="nil"/>
          <w:top w:val="nil"/>
          <w:bottom w:val="nil"/>
          <w:between w:val="nil"/>
        </w:pBdr>
        <w:spacing w:lineRule="auto" w:line="240"/>
        <w:ind w:hanging="720"/>
        <w:jc w:val="both"/>
        <w:rPr>
          <w:color w:val="000000"/>
          <w:sz w:val="18"/>
          <w:szCs w:val="18"/>
        </w:rPr>
      </w:pPr>
      <w:r>
        <w:rPr>
          <w:color w:val="000000"/>
          <w:sz w:val="18"/>
          <w:szCs w:val="18"/>
        </w:rPr>
        <w:t>Pursuant to the review of your application form, we are pleased to issue this in-principle sanction letter containing indicative terms and conditions of the proposed Facility to be granted to you (“</w:t>
      </w:r>
      <w:r>
        <w:rPr>
          <w:b/>
          <w:color w:val="000000"/>
          <w:sz w:val="18"/>
          <w:szCs w:val="18"/>
        </w:rPr>
        <w:t>Sanction Letter</w:t>
      </w:r>
      <w:r>
        <w:rPr>
          <w:color w:val="000000"/>
          <w:sz w:val="18"/>
          <w:szCs w:val="18"/>
        </w:rPr>
        <w:t>”), as more particularly specified in the Annexure.</w:t>
      </w:r>
    </w:p>
    <w:p>
      <w:pPr>
        <w:pStyle w:val="style4098"/>
        <w:spacing w:lineRule="auto" w:line="240"/>
        <w:jc w:val="both"/>
        <w:rPr>
          <w:color w:val="000000"/>
          <w:sz w:val="18"/>
          <w:szCs w:val="18"/>
        </w:rPr>
      </w:pPr>
    </w:p>
    <w:p>
      <w:pPr>
        <w:pStyle w:val="style4098"/>
        <w:numPr>
          <w:ilvl w:val="0"/>
          <w:numId w:val="1"/>
        </w:numPr>
        <w:pBdr>
          <w:left w:val="nil"/>
          <w:right w:val="nil"/>
          <w:top w:val="nil"/>
          <w:bottom w:val="nil"/>
          <w:between w:val="nil"/>
        </w:pBdr>
        <w:spacing w:lineRule="auto" w:line="240"/>
        <w:ind w:hanging="720"/>
        <w:jc w:val="both"/>
        <w:rPr>
          <w:color w:val="000000"/>
          <w:sz w:val="18"/>
          <w:szCs w:val="18"/>
        </w:rPr>
      </w:pPr>
      <w:r>
        <w:rPr>
          <w:color w:val="000000"/>
          <w:sz w:val="18"/>
          <w:szCs w:val="18"/>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pPr>
        <w:pStyle w:val="style4098"/>
        <w:widowControl w:val="false"/>
        <w:pBdr>
          <w:left w:val="nil"/>
          <w:right w:val="nil"/>
          <w:top w:val="nil"/>
          <w:bottom w:val="nil"/>
          <w:between w:val="nil"/>
        </w:pBdr>
        <w:spacing w:before="8" w:lineRule="auto" w:line="240"/>
        <w:rPr>
          <w:b/>
          <w:color w:val="000000"/>
          <w:sz w:val="18"/>
          <w:szCs w:val="18"/>
        </w:rPr>
      </w:pPr>
    </w:p>
    <w:p>
      <w:pPr>
        <w:pStyle w:val="style4098"/>
        <w:widowControl w:val="false"/>
        <w:pBdr>
          <w:left w:val="nil"/>
          <w:right w:val="nil"/>
          <w:top w:val="nil"/>
          <w:bottom w:val="nil"/>
          <w:between w:val="nil"/>
        </w:pBdr>
        <w:spacing w:before="8" w:lineRule="auto" w:line="240"/>
        <w:rPr>
          <w:b/>
          <w:color w:val="000000"/>
          <w:sz w:val="18"/>
          <w:szCs w:val="18"/>
        </w:rPr>
      </w:pPr>
    </w:p>
    <w:p>
      <w:pPr>
        <w:pStyle w:val="style4098"/>
        <w:widowControl w:val="false"/>
        <w:pBdr>
          <w:left w:val="nil"/>
          <w:right w:val="nil"/>
          <w:top w:val="nil"/>
          <w:bottom w:val="nil"/>
          <w:between w:val="nil"/>
        </w:pBdr>
        <w:spacing w:lineRule="auto" w:line="240"/>
        <w:jc w:val="center"/>
        <w:rPr>
          <w:b/>
          <w:color w:val="000000"/>
          <w:sz w:val="18"/>
          <w:szCs w:val="18"/>
        </w:rPr>
      </w:pPr>
      <w:r>
        <w:rPr>
          <w:b/>
          <w:color w:val="000000"/>
          <w:sz w:val="18"/>
          <w:szCs w:val="18"/>
        </w:rPr>
        <w:t>Annexure</w:t>
      </w:r>
    </w:p>
    <w:p>
      <w:pPr>
        <w:pStyle w:val="style4098"/>
        <w:widowControl w:val="false"/>
        <w:pBdr>
          <w:left w:val="nil"/>
          <w:right w:val="nil"/>
          <w:top w:val="nil"/>
          <w:bottom w:val="nil"/>
          <w:between w:val="nil"/>
        </w:pBdr>
        <w:spacing w:lineRule="auto" w:line="240"/>
        <w:ind w:left="169"/>
        <w:jc w:val="center"/>
        <w:rPr>
          <w:b/>
          <w:color w:val="000000"/>
          <w:sz w:val="18"/>
          <w:szCs w:val="18"/>
        </w:rPr>
      </w:pPr>
      <w:r>
        <w:rPr>
          <w:b/>
          <w:color w:val="000000"/>
          <w:sz w:val="18"/>
          <w:szCs w:val="18"/>
        </w:rPr>
        <w:t>Terms and conditions of the sanction</w:t>
      </w:r>
    </w:p>
    <w:p>
      <w:pPr>
        <w:pStyle w:val="style4098"/>
        <w:widowControl w:val="false"/>
        <w:pBdr>
          <w:left w:val="nil"/>
          <w:right w:val="nil"/>
          <w:top w:val="nil"/>
          <w:bottom w:val="nil"/>
          <w:between w:val="nil"/>
        </w:pBdr>
        <w:spacing w:lineRule="auto" w:line="240"/>
        <w:rPr>
          <w:b/>
          <w:i/>
          <w:color w:val="000000"/>
          <w:sz w:val="18"/>
          <w:szCs w:val="18"/>
        </w:rPr>
      </w:pPr>
    </w:p>
    <w:tbl>
      <w:tblPr>
        <w:tblStyle w:val="style4114"/>
        <w:tblW w:w="983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8"/>
        <w:gridCol w:w="4050"/>
        <w:gridCol w:w="2328"/>
      </w:tblGrid>
      <w:tr>
        <w:trPr/>
        <w:tc>
          <w:tcPr>
            <w:tcW w:w="3458" w:type="dxa"/>
            <w:tcBorders/>
          </w:tcPr>
          <w:p>
            <w:pPr>
              <w:pStyle w:val="style4098"/>
              <w:spacing w:after="140" w:lineRule="auto" w:line="290"/>
              <w:jc w:val="both"/>
              <w:rPr>
                <w:b/>
                <w:sz w:val="18"/>
                <w:szCs w:val="18"/>
              </w:rPr>
            </w:pPr>
            <w:r>
              <w:rPr>
                <w:b/>
                <w:sz w:val="18"/>
                <w:szCs w:val="18"/>
              </w:rPr>
              <w:t>Details of Obligor(s)</w:t>
            </w:r>
          </w:p>
        </w:tc>
        <w:tc>
          <w:tcPr>
            <w:tcW w:w="6378" w:type="dxa"/>
            <w:gridSpan w:val="2"/>
            <w:tcBorders/>
          </w:tcPr>
          <w:p>
            <w:pPr>
              <w:pStyle w:val="style4098"/>
              <w:spacing w:after="140" w:lineRule="auto" w:line="290"/>
              <w:jc w:val="both"/>
              <w:rPr>
                <w:sz w:val="18"/>
                <w:szCs w:val="18"/>
              </w:rPr>
            </w:pPr>
            <w:r>
              <w:rPr>
                <w:sz w:val="18"/>
                <w:szCs w:val="18"/>
              </w:rPr>
              <w:t>a) Name : {{name}}</w:t>
            </w:r>
          </w:p>
          <w:p>
            <w:pPr>
              <w:pStyle w:val="style4098"/>
              <w:spacing w:after="140" w:lineRule="auto" w:line="290"/>
              <w:jc w:val="both"/>
              <w:rPr>
                <w:sz w:val="18"/>
                <w:szCs w:val="18"/>
              </w:rPr>
            </w:pPr>
            <w:r>
              <w:rPr>
                <w:sz w:val="18"/>
                <w:szCs w:val="18"/>
              </w:rPr>
              <w:t>b) Applicant type : Primary borrower</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w:t>
            </w:r>
          </w:p>
          <w:p>
            <w:pPr>
              <w:pStyle w:val="style4098"/>
              <w:spacing w:after="140" w:lineRule="auto" w:line="290"/>
              <w:jc w:val="both"/>
              <w:rPr>
                <w:sz w:val="18"/>
                <w:szCs w:val="18"/>
              </w:rPr>
            </w:pPr>
            <w:r>
              <w:rPr>
                <w:sz w:val="18"/>
                <w:szCs w:val="18"/>
              </w:rPr>
              <w:t>b) Applicant type : Co-borrower 1</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w:t>
            </w:r>
          </w:p>
          <w:p>
            <w:pPr>
              <w:pStyle w:val="style4098"/>
              <w:spacing w:after="140" w:lineRule="auto" w:line="290"/>
              <w:jc w:val="both"/>
              <w:rPr>
                <w:sz w:val="18"/>
                <w:szCs w:val="18"/>
              </w:rPr>
            </w:pPr>
            <w:r>
              <w:rPr>
                <w:sz w:val="18"/>
                <w:szCs w:val="18"/>
              </w:rPr>
              <w:t>b) Applicant type :Co-borrower 2</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{{name}}</w:t>
            </w:r>
          </w:p>
          <w:p>
            <w:pPr>
              <w:pStyle w:val="style4098"/>
              <w:spacing w:after="140" w:lineRule="auto" w:line="290"/>
              <w:jc w:val="both"/>
              <w:rPr>
                <w:sz w:val="18"/>
                <w:szCs w:val="18"/>
              </w:rPr>
            </w:pPr>
            <w:r>
              <w:rPr>
                <w:sz w:val="18"/>
                <w:szCs w:val="18"/>
              </w:rPr>
              <w:t>b) Applicant type : Security provider 1</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w:t>
            </w:r>
          </w:p>
          <w:p>
            <w:pPr>
              <w:pStyle w:val="style4098"/>
              <w:spacing w:after="140" w:lineRule="auto" w:line="290"/>
              <w:jc w:val="both"/>
              <w:rPr>
                <w:sz w:val="18"/>
                <w:szCs w:val="18"/>
              </w:rPr>
            </w:pPr>
            <w:r>
              <w:rPr>
                <w:sz w:val="18"/>
                <w:szCs w:val="18"/>
              </w:rPr>
              <w:t>b) Applicant type : Security provider 2</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w:t>
            </w:r>
          </w:p>
          <w:p>
            <w:pPr>
              <w:pStyle w:val="style4098"/>
              <w:spacing w:after="140" w:lineRule="auto" w:line="290"/>
              <w:jc w:val="both"/>
              <w:rPr>
                <w:sz w:val="18"/>
                <w:szCs w:val="18"/>
              </w:rPr>
            </w:pPr>
            <w:r>
              <w:rPr>
                <w:sz w:val="18"/>
                <w:szCs w:val="18"/>
              </w:rPr>
              <w:t>b) Applicant type : Security provider 3</w:t>
            </w:r>
          </w:p>
          <w:p>
            <w:pPr>
              <w:pStyle w:val="style4098"/>
              <w:spacing w:after="140" w:lineRule="auto" w:line="290"/>
              <w:jc w:val="both"/>
              <w:rPr>
                <w:sz w:val="18"/>
                <w:szCs w:val="18"/>
              </w:rPr>
            </w:pPr>
          </w:p>
          <w:p>
            <w:pPr>
              <w:pStyle w:val="style4098"/>
              <w:spacing w:after="140" w:lineRule="auto" w:line="290"/>
              <w:jc w:val="both"/>
              <w:rPr>
                <w:sz w:val="18"/>
                <w:szCs w:val="18"/>
              </w:rPr>
            </w:pPr>
            <w:r>
              <w:rPr>
                <w:sz w:val="18"/>
                <w:szCs w:val="18"/>
              </w:rPr>
              <w:t>a) Name : NA</w:t>
            </w:r>
          </w:p>
          <w:p>
            <w:pPr>
              <w:pStyle w:val="style4098"/>
              <w:spacing w:after="140" w:lineRule="auto" w:line="290"/>
              <w:jc w:val="both"/>
              <w:rPr>
                <w:sz w:val="18"/>
                <w:szCs w:val="18"/>
              </w:rPr>
            </w:pPr>
            <w:r>
              <w:rPr>
                <w:sz w:val="18"/>
                <w:szCs w:val="18"/>
              </w:rPr>
              <w:t>b) Applicant type : Guarantor</w:t>
            </w:r>
          </w:p>
        </w:tc>
      </w:tr>
      <w:tr>
        <w:tblPrEx/>
        <w:trPr/>
        <w:tc>
          <w:tcPr>
            <w:tcW w:w="3458" w:type="dxa"/>
            <w:tcBorders/>
          </w:tcPr>
          <w:p>
            <w:pPr>
              <w:pStyle w:val="style4098"/>
              <w:spacing w:after="140" w:lineRule="auto" w:line="290"/>
              <w:jc w:val="both"/>
              <w:rPr>
                <w:b/>
                <w:sz w:val="18"/>
                <w:szCs w:val="18"/>
              </w:rPr>
            </w:pPr>
            <w:r>
              <w:rPr>
                <w:b/>
                <w:sz w:val="18"/>
                <w:szCs w:val="18"/>
              </w:rPr>
              <w:t xml:space="preserve">Facility value limit </w:t>
            </w:r>
          </w:p>
        </w:tc>
        <w:tc>
          <w:tcPr>
            <w:tcW w:w="6378" w:type="dxa"/>
            <w:gridSpan w:val="2"/>
            <w:tcBorders/>
          </w:tcPr>
          <w:p>
            <w:pPr>
              <w:pStyle w:val="style4098"/>
              <w:spacing w:after="140" w:lineRule="auto" w:line="290"/>
              <w:jc w:val="both"/>
              <w:rPr>
                <w:sz w:val="18"/>
                <w:szCs w:val="18"/>
              </w:rPr>
            </w:pPr>
            <w:r>
              <w:rPr>
                <w:sz w:val="18"/>
                <w:szCs w:val="18"/>
              </w:rPr>
              <w:t>INR {{kfsData.terms.creditLimit.inNumber}}</w:t>
            </w:r>
            <w:r>
              <w:rPr>
                <w:rFonts w:ascii="MS Gothic" w:cs="MS Gothic" w:eastAsia="MS Gothic" w:hAnsi="MS Gothic"/>
                <w:sz w:val="18"/>
                <w:szCs w:val="18"/>
              </w:rPr>
              <w:t>  </w:t>
            </w:r>
            <w:r>
              <w:rPr>
                <w:sz w:val="18"/>
                <w:szCs w:val="18"/>
              </w:rPr>
              <w:t>(Indian Rupees {{kfsData.terms.creditLimit.inWords}})</w:t>
            </w:r>
            <w:r>
              <w:rPr>
                <w:rFonts w:ascii="MS Gothic" w:cs="MS Gothic" w:eastAsia="MS Gothic" w:hAnsi="MS Gothic"/>
                <w:sz w:val="18"/>
                <w:szCs w:val="18"/>
              </w:rPr>
              <w:t> </w:t>
            </w:r>
          </w:p>
          <w:p>
            <w:pPr>
              <w:pStyle w:val="style4098"/>
              <w:spacing w:after="140"/>
              <w:jc w:val="both"/>
              <w:rPr>
                <w:sz w:val="18"/>
                <w:szCs w:val="18"/>
              </w:rPr>
            </w:pPr>
            <w:r>
              <w:rPr>
                <w:sz w:val="18"/>
                <w:szCs w:val="18"/>
              </w:rP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pPr>
              <w:pStyle w:val="style4098"/>
              <w:spacing w:after="140"/>
              <w:jc w:val="both"/>
              <w:rPr>
                <w:sz w:val="18"/>
                <w:szCs w:val="18"/>
              </w:rPr>
            </w:pPr>
            <w:r>
              <w:rPr>
                <w:sz w:val="18"/>
                <w:szCs w:val="18"/>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tblPrEx/>
        <w:trPr/>
        <w:tc>
          <w:tcPr>
            <w:tcW w:w="3458" w:type="dxa"/>
            <w:tcBorders/>
          </w:tcPr>
          <w:p>
            <w:pPr>
              <w:pStyle w:val="style4098"/>
              <w:spacing w:after="140" w:lineRule="auto" w:line="290"/>
              <w:jc w:val="both"/>
              <w:rPr>
                <w:b/>
                <w:sz w:val="18"/>
                <w:szCs w:val="18"/>
              </w:rPr>
            </w:pPr>
            <w:r>
              <w:rPr>
                <w:b/>
                <w:sz w:val="18"/>
                <w:szCs w:val="18"/>
              </w:rPr>
              <w:t>End-Use</w:t>
            </w:r>
          </w:p>
        </w:tc>
        <w:tc>
          <w:tcPr>
            <w:tcW w:w="6378" w:type="dxa"/>
            <w:gridSpan w:val="2"/>
            <w:tcBorders/>
          </w:tcPr>
          <w:p>
            <w:pPr>
              <w:pStyle w:val="style4098"/>
              <w:spacing w:after="140"/>
              <w:jc w:val="both"/>
              <w:rPr>
                <w:sz w:val="18"/>
                <w:szCs w:val="18"/>
              </w:rPr>
            </w:pPr>
            <w:r>
              <w:rPr>
                <w:sz w:val="18"/>
                <w:szCs w:val="18"/>
                <w:u w:val="single"/>
              </w:rPr>
              <w:t>{{endUse}}</w:t>
            </w:r>
          </w:p>
        </w:tc>
      </w:tr>
      <w:tr>
        <w:tblPrEx/>
        <w:trPr/>
        <w:tc>
          <w:tcPr>
            <w:tcW w:w="3458" w:type="dxa"/>
            <w:tcBorders/>
          </w:tcPr>
          <w:p>
            <w:pPr>
              <w:pStyle w:val="style4098"/>
              <w:spacing w:after="140" w:lineRule="auto" w:line="290"/>
              <w:jc w:val="both"/>
              <w:rPr>
                <w:b/>
                <w:sz w:val="18"/>
                <w:szCs w:val="18"/>
              </w:rPr>
            </w:pPr>
            <w:r>
              <w:rPr>
                <w:b/>
                <w:sz w:val="18"/>
                <w:szCs w:val="18"/>
              </w:rPr>
              <w:t>Tenure</w:t>
            </w:r>
          </w:p>
        </w:tc>
        <w:tc>
          <w:tcPr>
            <w:tcW w:w="6378" w:type="dxa"/>
            <w:gridSpan w:val="2"/>
            <w:tcBorders/>
          </w:tcPr>
          <w:p>
            <w:pPr>
              <w:pStyle w:val="style4098"/>
              <w:spacing w:after="140"/>
              <w:jc w:val="both"/>
              <w:rPr>
                <w:sz w:val="18"/>
                <w:szCs w:val="18"/>
              </w:rPr>
            </w:pPr>
            <w:r>
              <w:rPr>
                <w:sz w:val="18"/>
                <w:szCs w:val="18"/>
              </w:rPr>
              <w:t xml:space="preserve">Initial tenure of {{kfsData.terms.months}} months {{kfsData.terms.days}} days from the effective date and will be reviewed at the end of every 6-months at the sole discretion of the Lender, with a right available to the Lender to revise the terms of the Facility and with a right available to the Obligor(s) to prepay the Facility if the revised terms are not acceptable without any foreclosure charges. </w:t>
            </w:r>
          </w:p>
          <w:p>
            <w:pPr>
              <w:pStyle w:val="style4098"/>
              <w:spacing w:after="140"/>
              <w:jc w:val="both"/>
              <w:rPr>
                <w:sz w:val="18"/>
                <w:szCs w:val="18"/>
              </w:rPr>
            </w:pPr>
            <w:r>
              <w:rPr>
                <w:sz w:val="18"/>
                <w:szCs w:val="18"/>
              </w:rPr>
              <w:t xml:space="preserve">The Lender has the right to review the Facility on a six-monthly basis. </w:t>
            </w:r>
          </w:p>
          <w:p>
            <w:pPr>
              <w:pStyle w:val="style4098"/>
              <w:spacing w:after="140"/>
              <w:jc w:val="both"/>
              <w:rPr>
                <w:sz w:val="18"/>
                <w:szCs w:val="18"/>
              </w:rPr>
            </w:pPr>
            <w:r>
              <w:rPr>
                <w:sz w:val="18"/>
                <w:szCs w:val="18"/>
              </w:rPr>
              <w:t>After the expiry of the initial tenure, the Facility may be rolled-over in the manner as set out in the Facility documents.</w:t>
            </w:r>
          </w:p>
        </w:tc>
      </w:tr>
      <w:tr>
        <w:tblPrEx/>
        <w:trPr/>
        <w:tc>
          <w:tcPr>
            <w:tcW w:w="3458" w:type="dxa"/>
            <w:tcBorders/>
          </w:tcPr>
          <w:p>
            <w:pPr>
              <w:pStyle w:val="style4098"/>
              <w:spacing w:after="140" w:lineRule="auto" w:line="290"/>
              <w:jc w:val="both"/>
              <w:rPr>
                <w:b/>
                <w:sz w:val="18"/>
                <w:szCs w:val="18"/>
              </w:rPr>
            </w:pPr>
            <w:r>
              <w:rPr>
                <w:b/>
                <w:sz w:val="18"/>
                <w:szCs w:val="18"/>
              </w:rPr>
              <w:t>Interest Rate – Type and annualized rate of interest (per annum)</w:t>
            </w:r>
          </w:p>
        </w:tc>
        <w:tc>
          <w:tcPr>
            <w:tcW w:w="6378" w:type="dxa"/>
            <w:gridSpan w:val="2"/>
            <w:tcBorders/>
          </w:tcPr>
          <w:p>
            <w:pPr>
              <w:pStyle w:val="style4098"/>
              <w:jc w:val="both"/>
              <w:rPr>
                <w:sz w:val="18"/>
                <w:szCs w:val="18"/>
              </w:rPr>
            </w:pPr>
            <w:r>
              <w:rPr>
                <w:sz w:val="18"/>
                <w:szCs w:val="18"/>
              </w:rPr>
              <w:t>Floating rate of interest linked to DSP Finance’s Internal Benchmark Lending Rate (“</w:t>
            </w:r>
            <w:r>
              <w:rPr>
                <w:b/>
                <w:sz w:val="18"/>
                <w:szCs w:val="18"/>
              </w:rPr>
              <w:t>IBLR</w:t>
            </w:r>
            <w:r>
              <w:rPr>
                <w:sz w:val="18"/>
                <w:szCs w:val="18"/>
              </w:rPr>
              <w:t>”).</w:t>
            </w:r>
          </w:p>
          <w:p>
            <w:pPr>
              <w:pStyle w:val="style4098"/>
              <w:jc w:val="both"/>
              <w:rPr>
                <w:sz w:val="18"/>
                <w:szCs w:val="18"/>
              </w:rPr>
            </w:pPr>
            <w:r>
              <w:rPr>
                <w:sz w:val="18"/>
                <w:szCs w:val="18"/>
              </w:rPr>
              <w:t>As on date of this Sanction Letter, the interest rate on the Facility is {{kfsData.interestDetails.interestRate}}%* per annum, being equal to DSP Finance IBLR + Spread.</w:t>
            </w:r>
          </w:p>
          <w:p>
            <w:pPr>
              <w:pStyle w:val="style4098"/>
              <w:jc w:val="both"/>
              <w:rPr>
                <w:sz w:val="18"/>
                <w:szCs w:val="18"/>
              </w:rPr>
            </w:pPr>
            <w:r>
              <w:rPr>
                <w:sz w:val="18"/>
                <w:szCs w:val="18"/>
              </w:rPr>
              <w:t>DSP Finance IBLR – {{kfsData.interestDetails.benchmarkRate}}% p.a.</w:t>
            </w:r>
          </w:p>
          <w:p>
            <w:pPr>
              <w:pStyle w:val="style4098"/>
              <w:jc w:val="both"/>
              <w:rPr>
                <w:sz w:val="18"/>
                <w:szCs w:val="18"/>
              </w:rPr>
            </w:pPr>
            <w:r>
              <w:rPr>
                <w:sz w:val="18"/>
                <w:szCs w:val="18"/>
              </w:rPr>
              <w:t xml:space="preserve">Spread – {{kfsData.interestDetails.spread}}% p.a. </w:t>
            </w:r>
          </w:p>
          <w:p>
            <w:pPr>
              <w:pStyle w:val="style4098"/>
              <w:jc w:val="both"/>
              <w:rPr>
                <w:sz w:val="18"/>
                <w:szCs w:val="18"/>
              </w:rPr>
            </w:pPr>
            <w:r>
              <w:rPr>
                <w:sz w:val="18"/>
                <w:szCs w:val="18"/>
              </w:rPr>
              <w:t>Interest rate will be reset on a monthly basis.</w:t>
            </w:r>
          </w:p>
          <w:p>
            <w:pPr>
              <w:pStyle w:val="style4098"/>
              <w:jc w:val="both"/>
              <w:rPr>
                <w:i/>
                <w:sz w:val="18"/>
                <w:szCs w:val="18"/>
              </w:rPr>
            </w:pPr>
            <w:r>
              <w:rPr>
                <w:i/>
                <w:sz w:val="18"/>
                <w:szCs w:val="18"/>
              </w:rPr>
              <w:t>* Subject to applicable law, the interest rate will vary from time to time basis, among other things, the change in the DSP Finance IBLR and Spread; the directions issued by the RBI or other governmental authorities; the credit rating/credit score of the borrower(s); the behaviour, market condition, performance and profile of the borrower(s); and the Lender’s internal policies.</w:t>
            </w:r>
          </w:p>
        </w:tc>
      </w:tr>
      <w:tr>
        <w:tblPrEx/>
        <w:trPr/>
        <w:tc>
          <w:tcPr>
            <w:tcW w:w="3458" w:type="dxa"/>
            <w:tcBorders/>
          </w:tcPr>
          <w:p>
            <w:pPr>
              <w:pStyle w:val="style4098"/>
              <w:spacing w:after="140" w:lineRule="auto" w:line="290"/>
              <w:jc w:val="both"/>
              <w:rPr>
                <w:b/>
                <w:sz w:val="18"/>
                <w:szCs w:val="18"/>
              </w:rPr>
            </w:pPr>
            <w:r>
              <w:rPr>
                <w:b/>
                <w:sz w:val="18"/>
                <w:szCs w:val="18"/>
              </w:rPr>
              <w:t>Interest rate methodology</w:t>
            </w:r>
          </w:p>
        </w:tc>
        <w:tc>
          <w:tcPr>
            <w:tcW w:w="6378" w:type="dxa"/>
            <w:gridSpan w:val="2"/>
            <w:tcBorders/>
          </w:tcPr>
          <w:p>
            <w:pPr>
              <w:pStyle w:val="style4098"/>
              <w:spacing w:after="140" w:lineRule="auto" w:line="290"/>
              <w:jc w:val="both"/>
              <w:rPr>
                <w:sz w:val="18"/>
                <w:szCs w:val="18"/>
              </w:rPr>
            </w:pPr>
            <w:r>
              <w:rPr>
                <w:sz w:val="18"/>
                <w:szCs w:val="18"/>
              </w:rPr>
              <w:t xml:space="preserve">The IBLR represent the minimum rate chargeable for a specific product and specific customer segments, irrespective of the risk attached thereto. IBLR will be arrived at after considering the cost of funds, the return on capital </w:t>
            </w:r>
            <w:r>
              <w:rPr>
                <w:sz w:val="18"/>
                <w:szCs w:val="18"/>
              </w:rPr>
              <w:t>employed, the tenor premium and liquidity premium as per market conditions, the operating costs, the liquidity and statutory costs and ALM mismatch cost.</w:t>
            </w:r>
          </w:p>
          <w:p>
            <w:pPr>
              <w:pStyle w:val="style4098"/>
              <w:spacing w:after="140" w:lineRule="auto" w:line="290"/>
              <w:jc w:val="both"/>
              <w:rPr>
                <w:sz w:val="18"/>
                <w:szCs w:val="18"/>
              </w:rPr>
            </w:pPr>
            <w:r>
              <w:rPr>
                <w:sz w:val="18"/>
                <w:szCs w:val="18"/>
              </w:rPr>
              <w:t>The spread is intended to cover potential credit loss risk, and will be determined based on the general economic conditions, profile of the Obligor(s), source of income, geographical location, ticket size of the Facility, tenure of the relationship, rating of the Obligor(s), credit score of the Obligor(s), past repayment track record, end use of the Facility, repayment capacity based on income/cash flows and other financial commitments of the Obligor(s), quality of collateral, interest, default risk in related business segment and the structure of the Facility.</w:t>
            </w:r>
          </w:p>
          <w:p>
            <w:pPr>
              <w:pStyle w:val="style4098"/>
              <w:spacing w:after="140" w:lineRule="auto" w:line="290"/>
              <w:jc w:val="both"/>
              <w:rPr>
                <w:sz w:val="18"/>
                <w:szCs w:val="18"/>
              </w:rPr>
            </w:pPr>
            <w:r>
              <w:rPr>
                <w:sz w:val="18"/>
                <w:szCs w:val="18"/>
              </w:rPr>
              <w:t>The interest rate for the Facility availed during same period by different borrower(s) need not be standardized and could vary for different borrower(s) depending upon consideration of any or combination of above factors.</w:t>
            </w:r>
          </w:p>
        </w:tc>
      </w:tr>
      <w:tr>
        <w:tblPrEx/>
        <w:trPr/>
        <w:tc>
          <w:tcPr>
            <w:tcW w:w="3458" w:type="dxa"/>
            <w:tcBorders/>
          </w:tcPr>
          <w:p>
            <w:pPr>
              <w:pStyle w:val="style4098"/>
              <w:spacing w:after="140" w:lineRule="auto" w:line="290"/>
              <w:jc w:val="both"/>
              <w:rPr>
                <w:b/>
                <w:sz w:val="18"/>
                <w:szCs w:val="18"/>
              </w:rPr>
            </w:pPr>
            <w:r>
              <w:rPr>
                <w:b/>
                <w:sz w:val="18"/>
                <w:szCs w:val="18"/>
              </w:rPr>
              <w:t>Processing fee</w:t>
            </w:r>
          </w:p>
        </w:tc>
        <w:tc>
          <w:tcPr>
            <w:tcW w:w="6378" w:type="dxa"/>
            <w:gridSpan w:val="2"/>
            <w:tcBorders/>
          </w:tcPr>
          <w:p>
            <w:pPr>
              <w:pStyle w:val="style4098"/>
              <w:spacing w:after="140" w:lineRule="auto" w:line="290"/>
              <w:jc w:val="both"/>
              <w:rPr>
                <w:sz w:val="18"/>
                <w:szCs w:val="18"/>
              </w:rPr>
            </w:pPr>
            <w:r>
              <w:rPr>
                <w:sz w:val="18"/>
                <w:szCs w:val="18"/>
              </w:rPr>
              <w:t>The Borrower(s) shall pay a one-time, non-refundable processing fees of ₹{{kfsData.applicableFees.processingFees.baseFee.value}} plus GST to the Lender immediately upon execution of the Facility Documents and shall be due and payable on the Effective Date.</w:t>
            </w:r>
          </w:p>
          <w:p>
            <w:pPr>
              <w:pStyle w:val="style4098"/>
              <w:widowControl w:val="false"/>
              <w:spacing w:before="96"/>
              <w:jc w:val="both"/>
              <w:rPr>
                <w:sz w:val="18"/>
                <w:szCs w:val="18"/>
              </w:rPr>
            </w:pPr>
            <w:r>
              <w:rPr>
                <w:sz w:val="18"/>
                <w:szCs w:val="18"/>
              </w:rPr>
              <w:t xml:space="preserve"> </w:t>
            </w:r>
          </w:p>
          <w:p>
            <w:pPr>
              <w:pStyle w:val="style4098"/>
              <w:spacing w:after="140" w:lineRule="auto" w:line="290"/>
              <w:jc w:val="both"/>
              <w:rPr>
                <w:sz w:val="18"/>
                <w:szCs w:val="18"/>
              </w:rPr>
            </w:pPr>
            <w:r>
              <w:rPr>
                <w:sz w:val="18"/>
                <w:szCs w:val="18"/>
              </w:rPr>
              <w:t>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w:t>
            </w:r>
          </w:p>
        </w:tc>
      </w:tr>
      <w:tr>
        <w:tblPrEx/>
        <w:trPr/>
        <w:tc>
          <w:tcPr>
            <w:tcW w:w="3458" w:type="dxa"/>
            <w:vMerge w:val="restart"/>
            <w:tcBorders/>
          </w:tcPr>
          <w:p>
            <w:pPr>
              <w:pStyle w:val="style4098"/>
              <w:spacing w:after="140" w:lineRule="auto" w:line="290"/>
              <w:jc w:val="both"/>
              <w:rPr>
                <w:b/>
                <w:sz w:val="18"/>
                <w:szCs w:val="18"/>
              </w:rPr>
            </w:pPr>
            <w:r>
              <w:rPr>
                <w:b/>
                <w:sz w:val="18"/>
                <w:szCs w:val="18"/>
              </w:rPr>
              <w:t>Installment details</w:t>
            </w:r>
          </w:p>
        </w:tc>
        <w:tc>
          <w:tcPr>
            <w:tcW w:w="6378" w:type="dxa"/>
            <w:gridSpan w:val="2"/>
            <w:tcBorders/>
          </w:tcPr>
          <w:p>
            <w:pPr>
              <w:pStyle w:val="style4098"/>
              <w:spacing w:after="140" w:lineRule="auto" w:line="290"/>
              <w:rPr>
                <w:b/>
                <w:sz w:val="18"/>
                <w:szCs w:val="18"/>
              </w:rPr>
            </w:pPr>
            <w:r>
              <w:rPr>
                <w:b/>
                <w:sz w:val="18"/>
                <w:szCs w:val="18"/>
              </w:rPr>
              <w:t>Interest repayment:</w:t>
            </w:r>
          </w:p>
          <w:p>
            <w:pPr>
              <w:pStyle w:val="style4098"/>
              <w:numPr>
                <w:ilvl w:val="2"/>
                <w:numId w:val="21"/>
              </w:numPr>
              <w:pBdr>
                <w:left w:val="nil"/>
                <w:right w:val="nil"/>
                <w:top w:val="nil"/>
                <w:bottom w:val="nil"/>
                <w:between w:val="nil"/>
              </w:pBdr>
              <w:spacing w:after="140" w:lineRule="auto" w:line="290"/>
              <w:rPr>
                <w:color w:val="000000"/>
              </w:rPr>
            </w:pPr>
            <w:r>
              <w:rPr>
                <w:b/>
                <w:color w:val="000000"/>
                <w:sz w:val="18"/>
                <w:szCs w:val="18"/>
              </w:rPr>
              <w:t>Amount:</w:t>
            </w:r>
            <w:r>
              <w:rPr>
                <w:color w:val="000000"/>
                <w:sz w:val="18"/>
                <w:szCs w:val="18"/>
              </w:rPr>
              <w:t xml:space="preserve"> Interest payable is calculated Outstanding Principal at the end of each day</w:t>
            </w:r>
          </w:p>
          <w:p>
            <w:pPr>
              <w:pStyle w:val="style4098"/>
              <w:numPr>
                <w:ilvl w:val="2"/>
                <w:numId w:val="21"/>
              </w:numPr>
              <w:pBdr>
                <w:left w:val="nil"/>
                <w:right w:val="nil"/>
                <w:top w:val="nil"/>
                <w:bottom w:val="nil"/>
                <w:between w:val="nil"/>
              </w:pBdr>
              <w:spacing w:after="140" w:lineRule="auto" w:line="290"/>
              <w:rPr>
                <w:color w:val="000000"/>
              </w:rPr>
            </w:pPr>
            <w:r>
              <w:rPr>
                <w:b/>
                <w:color w:val="000000"/>
                <w:sz w:val="18"/>
                <w:szCs w:val="18"/>
              </w:rPr>
              <w:t>Frequency:</w:t>
            </w:r>
            <w:r>
              <w:rPr>
                <w:color w:val="000000"/>
                <w:sz w:val="18"/>
                <w:szCs w:val="18"/>
              </w:rPr>
              <w:t xml:space="preserve"> Monthly, or such other frequency as may be communicated by the Lender to the Borrower(s) from time to time.</w:t>
            </w:r>
          </w:p>
          <w:p>
            <w:pPr>
              <w:pStyle w:val="style4098"/>
              <w:numPr>
                <w:ilvl w:val="2"/>
                <w:numId w:val="21"/>
              </w:numPr>
              <w:pBdr>
                <w:left w:val="nil"/>
                <w:right w:val="nil"/>
                <w:top w:val="nil"/>
                <w:bottom w:val="nil"/>
                <w:between w:val="nil"/>
              </w:pBdr>
              <w:spacing w:after="140" w:lineRule="auto" w:line="290"/>
              <w:rPr>
                <w:color w:val="000000"/>
              </w:rPr>
            </w:pPr>
            <w:r>
              <w:rPr>
                <w:b/>
                <w:color w:val="000000"/>
                <w:sz w:val="18"/>
                <w:szCs w:val="18"/>
              </w:rPr>
              <w:t xml:space="preserve">Billing date: </w:t>
            </w:r>
            <w:r>
              <w:rPr>
                <w:color w:val="000000"/>
                <w:sz w:val="18"/>
                <w:szCs w:val="18"/>
              </w:rPr>
              <w:t>{{kfsData.installmentDetails.billingDate}}, or such other date as may be communicated by the Lender to the Borrower(s) from time to time.</w:t>
            </w:r>
          </w:p>
          <w:p>
            <w:pPr>
              <w:pStyle w:val="style4098"/>
              <w:numPr>
                <w:ilvl w:val="2"/>
                <w:numId w:val="21"/>
              </w:numPr>
              <w:pBdr>
                <w:left w:val="nil"/>
                <w:right w:val="nil"/>
                <w:top w:val="nil"/>
                <w:bottom w:val="nil"/>
                <w:between w:val="nil"/>
              </w:pBdr>
              <w:spacing w:after="140" w:lineRule="auto" w:line="290"/>
              <w:rPr>
                <w:color w:val="000000"/>
              </w:rPr>
            </w:pPr>
            <w:r>
              <w:rPr>
                <w:b/>
                <w:color w:val="000000"/>
                <w:sz w:val="18"/>
                <w:szCs w:val="18"/>
              </w:rPr>
              <w:t>Due Date:</w:t>
            </w:r>
            <w:r>
              <w:rPr>
                <w:color w:val="000000"/>
                <w:sz w:val="18"/>
                <w:szCs w:val="18"/>
              </w:rPr>
              <w:t xml:space="preserve"> {{kfsData.installmentDetails.dueDate}}, or such other date as may be communicated by the Lender to the Borrower(s) from time to time.</w:t>
            </w:r>
          </w:p>
          <w:p>
            <w:pPr>
              <w:pStyle w:val="style4098"/>
              <w:numPr>
                <w:ilvl w:val="2"/>
                <w:numId w:val="21"/>
              </w:numPr>
              <w:pBdr>
                <w:left w:val="nil"/>
                <w:right w:val="nil"/>
                <w:top w:val="nil"/>
                <w:bottom w:val="nil"/>
                <w:between w:val="nil"/>
              </w:pBdr>
              <w:spacing w:after="140" w:lineRule="auto" w:line="290"/>
              <w:rPr>
                <w:color w:val="000000"/>
              </w:rPr>
            </w:pPr>
            <w:r>
              <w:rPr>
                <w:b/>
                <w:color w:val="000000"/>
                <w:sz w:val="18"/>
                <w:szCs w:val="18"/>
              </w:rPr>
              <w:t>No.</w:t>
            </w:r>
            <w:r>
              <w:rPr>
                <w:color w:val="000000"/>
                <w:sz w:val="18"/>
                <w:szCs w:val="18"/>
              </w:rPr>
              <w:t xml:space="preserve"> </w:t>
            </w:r>
            <w:r>
              <w:rPr>
                <w:b/>
                <w:color w:val="000000"/>
                <w:sz w:val="18"/>
                <w:szCs w:val="18"/>
              </w:rPr>
              <w:t>of instalments:</w:t>
            </w:r>
            <w:r>
              <w:rPr>
                <w:color w:val="000000"/>
                <w:sz w:val="18"/>
                <w:szCs w:val="18"/>
              </w:rPr>
              <w:t xml:space="preserve"> {{kfsData.installmentDetails.totalInstallments}}, or such number of instalments as may be communicated by the Lender to the Borrower(s) from time to time.</w:t>
            </w:r>
          </w:p>
          <w:p>
            <w:pPr>
              <w:pStyle w:val="style4098"/>
              <w:spacing w:after="140" w:lineRule="auto" w:line="290"/>
              <w:jc w:val="both"/>
              <w:rPr>
                <w:sz w:val="18"/>
                <w:szCs w:val="18"/>
              </w:rPr>
            </w:pPr>
            <w:r>
              <w:rPr>
                <w:sz w:val="18"/>
                <w:szCs w:val="18"/>
              </w:rPr>
              <w:t>Commencement of repayment: 1st day of the month immediately following the date of first disbursement, or such other date as may be communicated by the Lender to the Borrower(s) from time to time.</w:t>
            </w:r>
          </w:p>
        </w:tc>
      </w:tr>
      <w:tr>
        <w:tblPrEx/>
        <w:trPr/>
        <w:tc>
          <w:tcPr>
            <w:tcW w:w="3458" w:type="dxa"/>
            <w:vMerge w:val="continue"/>
            <w:tcBorders/>
          </w:tcPr>
          <w:p>
            <w:pPr>
              <w:pStyle w:val="style4098"/>
              <w:widowControl w:val="false"/>
              <w:pBdr>
                <w:left w:val="nil"/>
                <w:right w:val="nil"/>
                <w:top w:val="nil"/>
                <w:bottom w:val="nil"/>
                <w:between w:val="nil"/>
              </w:pBdr>
              <w:rPr>
                <w:sz w:val="18"/>
                <w:szCs w:val="18"/>
              </w:rPr>
            </w:pPr>
          </w:p>
        </w:tc>
        <w:tc>
          <w:tcPr>
            <w:tcW w:w="6378" w:type="dxa"/>
            <w:gridSpan w:val="2"/>
            <w:tcBorders/>
          </w:tcPr>
          <w:p>
            <w:pPr>
              <w:pStyle w:val="style4098"/>
              <w:spacing w:after="140" w:lineRule="auto" w:line="290"/>
              <w:jc w:val="both"/>
              <w:rPr>
                <w:b/>
                <w:sz w:val="18"/>
                <w:szCs w:val="18"/>
              </w:rPr>
            </w:pPr>
            <w:r>
              <w:rPr>
                <w:b/>
                <w:sz w:val="18"/>
                <w:szCs w:val="18"/>
              </w:rPr>
              <w:t>Principal repayment:</w:t>
            </w:r>
          </w:p>
          <w:p>
            <w:pPr>
              <w:pStyle w:val="style4098"/>
              <w:numPr>
                <w:ilvl w:val="0"/>
                <w:numId w:val="13"/>
              </w:numPr>
              <w:pBdr>
                <w:left w:val="nil"/>
                <w:right w:val="nil"/>
                <w:top w:val="nil"/>
                <w:bottom w:val="nil"/>
                <w:between w:val="nil"/>
              </w:pBdr>
              <w:spacing w:lineRule="auto" w:line="290"/>
              <w:jc w:val="both"/>
              <w:rPr>
                <w:color w:val="000000"/>
                <w:sz w:val="18"/>
                <w:szCs w:val="18"/>
              </w:rPr>
            </w:pPr>
            <w:r>
              <w:rPr>
                <w:color w:val="000000"/>
                <w:sz w:val="18"/>
                <w:szCs w:val="18"/>
              </w:rPr>
              <w:t>Prior to the Termination Date, the Outstanding Principal can be partially or fully repaid anytime.</w:t>
            </w:r>
          </w:p>
          <w:p>
            <w:pPr>
              <w:pStyle w:val="style4098"/>
              <w:numPr>
                <w:ilvl w:val="0"/>
                <w:numId w:val="13"/>
              </w:numPr>
              <w:pBdr>
                <w:left w:val="nil"/>
                <w:right w:val="nil"/>
                <w:top w:val="nil"/>
                <w:bottom w:val="nil"/>
                <w:between w:val="nil"/>
              </w:pBdr>
              <w:spacing w:after="140" w:lineRule="auto" w:line="290"/>
              <w:jc w:val="both"/>
              <w:rPr>
                <w:color w:val="000000"/>
                <w:sz w:val="18"/>
                <w:szCs w:val="18"/>
              </w:rPr>
            </w:pPr>
            <w:r>
              <w:rPr>
                <w:color w:val="000000"/>
                <w:sz w:val="18"/>
                <w:szCs w:val="18"/>
              </w:rPr>
              <w:t>On the Termination Date, the total Outstanding Principal shall be due and payable.</w:t>
            </w:r>
          </w:p>
        </w:tc>
      </w:tr>
      <w:tr>
        <w:tblPrEx/>
        <w:trPr>
          <w:trHeight w:val="117" w:hRule="atLeast"/>
        </w:trPr>
        <w:tc>
          <w:tcPr>
            <w:tcW w:w="3458" w:type="dxa"/>
            <w:vMerge w:val="restart"/>
            <w:tcBorders/>
          </w:tcPr>
          <w:p>
            <w:pPr>
              <w:pStyle w:val="style4098"/>
              <w:widowControl w:val="false"/>
              <w:pBdr>
                <w:left w:val="nil"/>
                <w:right w:val="nil"/>
                <w:top w:val="nil"/>
                <w:bottom w:val="nil"/>
                <w:between w:val="nil"/>
              </w:pBdr>
              <w:spacing w:before="96" w:lineRule="auto" w:line="240"/>
              <w:jc w:val="both"/>
              <w:rPr>
                <w:b/>
                <w:color w:val="000000"/>
                <w:sz w:val="18"/>
                <w:szCs w:val="18"/>
              </w:rPr>
            </w:pPr>
            <w:r>
              <w:rPr>
                <w:b/>
                <w:color w:val="000000"/>
                <w:sz w:val="18"/>
                <w:szCs w:val="18"/>
              </w:rPr>
              <w:t>Penal Charges</w:t>
            </w:r>
          </w:p>
        </w:tc>
        <w:tc>
          <w:tcPr>
            <w:tcW w:w="6378" w:type="dxa"/>
            <w:gridSpan w:val="2"/>
            <w:tcBorders>
              <w:bottom w:val="single" w:sz="4" w:space="0" w:color="000000"/>
            </w:tcBorders>
          </w:tcPr>
          <w:p>
            <w:pPr>
              <w:pStyle w:val="style4098"/>
              <w:spacing w:after="140"/>
              <w:jc w:val="both"/>
              <w:rPr>
                <w:b/>
                <w:sz w:val="18"/>
                <w:szCs w:val="18"/>
              </w:rPr>
            </w:pPr>
            <w:r>
              <w:rPr>
                <w:b/>
                <w:sz w:val="18"/>
                <w:szCs w:val="18"/>
              </w:rPr>
              <w:t>In case of non-payment or partial payment of the outstanding due under the Facility on the relevant due date, penal charges as set out in the table below and as mentioned in the KFS plus applicable taxes may be charged on such  outstanding due under the Facility.</w:t>
            </w:r>
          </w:p>
          <w:p>
            <w:pPr>
              <w:pStyle w:val="style4098"/>
              <w:spacing w:after="140"/>
              <w:jc w:val="both"/>
              <w:rPr>
                <w:b/>
                <w:i/>
                <w:sz w:val="18"/>
                <w:szCs w:val="18"/>
              </w:rPr>
            </w:pPr>
            <w:r>
              <w:rPr>
                <w:b/>
                <w:sz w:val="18"/>
                <w:szCs w:val="18"/>
              </w:rPr>
              <w:t xml:space="preserve">For the purposes of calculation of penal charges, the outstanding due shall exclude any penal charges due or payable. </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i/>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 xml:space="preserve">Amount of outstanding due under the Facility that continues to remain unpaid at the end of each day </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Penal charges (to be calculated on a daily basis)(excl. of GST)</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Up to ₹25,000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₹25,001 - ₹50,000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₹50,001 - ₹1,00,000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₹1,00,001 - ₹2,50,000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₹2,50,001 - ₹5,00,000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₹5,00,001 - ₹10,00,000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₹10,00,001 - ₹25,00,000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₹1,000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₹25,00,001 - ₹50,00,000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₹2,500</w:t>
            </w:r>
          </w:p>
        </w:tc>
      </w:tr>
      <w:tr>
        <w:tblPrEx/>
        <w:trPr>
          <w:trHeight w:val="113"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₹50,00,001 - ₹1,00,00,000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₹5,000</w:t>
            </w:r>
          </w:p>
        </w:tc>
      </w:tr>
      <w:tr>
        <w:tblPrEx/>
        <w:trPr>
          <w:trHeight w:val="548" w:hRule="atLeast"/>
        </w:trPr>
        <w:tc>
          <w:tcPr>
            <w:tcW w:w="3458" w:type="dxa"/>
            <w:vMerge w:val="continue"/>
            <w:tcBorders/>
          </w:tcPr>
          <w:p>
            <w:pPr>
              <w:pStyle w:val="style4098"/>
              <w:widowControl w:val="false"/>
              <w:pBdr>
                <w:left w:val="nil"/>
                <w:right w:val="nil"/>
                <w:top w:val="nil"/>
                <w:bottom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More than ₹1,00,00,000</w:t>
            </w:r>
          </w:p>
        </w:tc>
        <w:tc>
          <w:tcPr>
            <w:tcW w:w="2328" w:type="dxa"/>
            <w:tcBorders>
              <w:top w:val="single" w:sz="4" w:space="0" w:color="000000"/>
              <w:left w:val="single" w:sz="4" w:space="0" w:color="000000"/>
              <w:bottom w:val="single" w:sz="4" w:space="0" w:color="000000"/>
              <w:right w:val="single" w:sz="4" w:space="0" w:color="000000"/>
            </w:tcBorders>
          </w:tcPr>
          <w:p>
            <w:pPr>
              <w:pStyle w:val="style4098"/>
              <w:spacing w:after="140"/>
              <w:jc w:val="both"/>
              <w:rPr>
                <w:b/>
                <w:sz w:val="18"/>
                <w:szCs w:val="18"/>
              </w:rPr>
            </w:pPr>
            <w:r>
              <w:rPr>
                <w:b/>
                <w:sz w:val="18"/>
                <w:szCs w:val="18"/>
              </w:rPr>
              <w:t>₹10,000</w:t>
            </w:r>
          </w:p>
        </w:tc>
      </w:tr>
      <w:tr>
        <w:tblPrEx/>
        <w:trPr/>
        <w:tc>
          <w:tcPr>
            <w:tcW w:w="3458" w:type="dxa"/>
            <w:tcBorders/>
          </w:tcPr>
          <w:p>
            <w:pPr>
              <w:pStyle w:val="style4098"/>
              <w:spacing w:after="140" w:lineRule="auto" w:line="290"/>
              <w:jc w:val="both"/>
              <w:rPr>
                <w:b/>
                <w:sz w:val="18"/>
                <w:szCs w:val="18"/>
              </w:rPr>
            </w:pPr>
            <w:r>
              <w:rPr>
                <w:b/>
                <w:sz w:val="18"/>
                <w:szCs w:val="18"/>
              </w:rPr>
              <w:t>Charges &amp; Contingent Charges</w:t>
            </w:r>
          </w:p>
        </w:tc>
        <w:tc>
          <w:tcPr>
            <w:tcW w:w="6378" w:type="dxa"/>
            <w:gridSpan w:val="2"/>
            <w:tcBorders/>
          </w:tcPr>
          <w:p>
            <w:pPr>
              <w:pStyle w:val="style4098"/>
              <w:spacing w:after="140" w:lineRule="auto" w:line="290"/>
              <w:jc w:val="both"/>
              <w:rPr>
                <w:sz w:val="18"/>
                <w:szCs w:val="18"/>
              </w:rPr>
            </w:pPr>
            <w:r>
              <w:rPr>
                <w:sz w:val="18"/>
                <w:szCs w:val="18"/>
              </w:rPr>
              <w:t>As specified in KFS</w:t>
            </w:r>
          </w:p>
        </w:tc>
      </w:tr>
      <w:tr>
        <w:tblPrEx/>
        <w:trPr>
          <w:trHeight w:val="998" w:hRule="atLeast"/>
        </w:trPr>
        <w:tc>
          <w:tcPr>
            <w:tcW w:w="3458" w:type="dxa"/>
            <w:tcBorders/>
          </w:tcPr>
          <w:p>
            <w:pPr>
              <w:pStyle w:val="style4098"/>
              <w:widowControl w:val="false"/>
              <w:pBdr>
                <w:left w:val="nil"/>
                <w:right w:val="nil"/>
                <w:top w:val="nil"/>
                <w:bottom w:val="nil"/>
                <w:between w:val="nil"/>
              </w:pBdr>
              <w:spacing w:before="96" w:lineRule="auto" w:line="240"/>
              <w:jc w:val="both"/>
              <w:rPr>
                <w:b/>
                <w:color w:val="000000"/>
                <w:sz w:val="18"/>
                <w:szCs w:val="18"/>
              </w:rPr>
            </w:pPr>
            <w:r>
              <w:rPr>
                <w:b/>
                <w:color w:val="000000"/>
                <w:sz w:val="18"/>
                <w:szCs w:val="18"/>
              </w:rPr>
              <w:t>Minimum prior notice for early repayment / foreclosure and early repayment charges and cooling-off period</w:t>
            </w:r>
          </w:p>
          <w:p>
            <w:pPr>
              <w:pStyle w:val="style4098"/>
              <w:widowControl w:val="false"/>
              <w:pBdr>
                <w:left w:val="nil"/>
                <w:right w:val="nil"/>
                <w:top w:val="nil"/>
                <w:bottom w:val="nil"/>
                <w:between w:val="nil"/>
              </w:pBdr>
              <w:spacing w:before="96" w:lineRule="auto" w:line="240"/>
              <w:jc w:val="both"/>
              <w:rPr>
                <w:b/>
                <w:color w:val="000000"/>
                <w:sz w:val="18"/>
                <w:szCs w:val="18"/>
              </w:rPr>
            </w:pPr>
          </w:p>
        </w:tc>
        <w:tc>
          <w:tcPr>
            <w:tcW w:w="6378" w:type="dxa"/>
            <w:gridSpan w:val="2"/>
            <w:tcBorders>
              <w:top w:val="single" w:sz="4" w:space="0" w:color="000000"/>
            </w:tcBorders>
          </w:tcPr>
          <w:p>
            <w:pPr>
              <w:pStyle w:val="style4098"/>
              <w:jc w:val="both"/>
              <w:rPr>
                <w:sz w:val="18"/>
                <w:szCs w:val="18"/>
              </w:rPr>
            </w:pPr>
            <w:r>
              <w:rPr>
                <w:sz w:val="18"/>
                <w:szCs w:val="18"/>
              </w:rPr>
              <w:t>The Facility will have a cooling-off period of 3 days from the date of the of the first disbursement under the Facility.</w:t>
            </w:r>
          </w:p>
          <w:p>
            <w:pPr>
              <w:pStyle w:val="style4098"/>
              <w:jc w:val="both"/>
              <w:rPr>
                <w:sz w:val="18"/>
                <w:szCs w:val="18"/>
              </w:rPr>
            </w:pPr>
            <w:r>
              <w:rPr>
                <w:sz w:val="18"/>
                <w:szCs w:val="18"/>
              </w:rPr>
              <w:t xml:space="preserve">During the cooling-off period, any repayment or cancellation of the Facility will only require the borrower(s) to pay the outstanding principal amount and the and the proportionate Annual Percentage Rate (as set out in the KFS) without any early repayment charges. </w:t>
            </w:r>
          </w:p>
          <w:p>
            <w:pPr>
              <w:pStyle w:val="style4098"/>
              <w:spacing w:after="140" w:lineRule="auto" w:line="290"/>
              <w:jc w:val="both"/>
              <w:rPr>
                <w:sz w:val="18"/>
                <w:szCs w:val="18"/>
              </w:rPr>
            </w:pPr>
            <w:r>
              <w:rPr>
                <w:sz w:val="18"/>
                <w:szCs w:val="18"/>
              </w:rPr>
              <w:t xml:space="preserve">After the cooling-off period, no prior notice or any early repayment charges will be required to be provided or paid for any early repayment under the Facility.   </w:t>
            </w:r>
          </w:p>
        </w:tc>
      </w:tr>
      <w:tr>
        <w:tblPrEx/>
        <w:trPr/>
        <w:tc>
          <w:tcPr>
            <w:tcW w:w="3458" w:type="dxa"/>
            <w:tcBorders/>
          </w:tcPr>
          <w:p>
            <w:pPr>
              <w:pStyle w:val="style4098"/>
              <w:spacing w:after="140" w:lineRule="auto" w:line="290"/>
              <w:jc w:val="both"/>
              <w:rPr>
                <w:b/>
                <w:sz w:val="18"/>
                <w:szCs w:val="18"/>
              </w:rPr>
            </w:pPr>
            <w:r>
              <w:rPr>
                <w:b/>
                <w:sz w:val="18"/>
                <w:szCs w:val="18"/>
              </w:rPr>
              <w:t xml:space="preserve">Security/Collateral </w:t>
            </w:r>
          </w:p>
        </w:tc>
        <w:tc>
          <w:tcPr>
            <w:tcW w:w="6378" w:type="dxa"/>
            <w:gridSpan w:val="2"/>
            <w:tcBorders/>
          </w:tcPr>
          <w:p>
            <w:pPr>
              <w:pStyle w:val="style4098"/>
              <w:spacing w:after="140"/>
              <w:jc w:val="both"/>
              <w:rPr>
                <w:sz w:val="18"/>
                <w:szCs w:val="18"/>
              </w:rPr>
            </w:pPr>
            <w:r>
              <w:rPr>
                <w:sz w:val="18"/>
                <w:szCs w:val="18"/>
              </w:rPr>
              <w:t>In compliance with applicable laws,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pPr>
              <w:pStyle w:val="style4098"/>
              <w:spacing w:after="140"/>
              <w:jc w:val="both"/>
              <w:rPr>
                <w:sz w:val="18"/>
                <w:szCs w:val="18"/>
              </w:rPr>
            </w:pPr>
            <w:r>
              <w:rPr>
                <w:sz w:val="18"/>
                <w:szCs w:val="18"/>
              </w:rPr>
              <w:t>The acceptable securities provided for pledge or lien to the Lender shall:</w:t>
            </w:r>
          </w:p>
          <w:p>
            <w:pPr>
              <w:pStyle w:val="style4098"/>
              <w:numPr>
                <w:ilvl w:val="0"/>
                <w:numId w:val="9"/>
              </w:numPr>
              <w:pBdr>
                <w:left w:val="nil"/>
                <w:right w:val="nil"/>
                <w:top w:val="nil"/>
                <w:bottom w:val="nil"/>
                <w:between w:val="nil"/>
              </w:pBdr>
              <w:jc w:val="both"/>
              <w:rPr>
                <w:color w:val="000000"/>
                <w:sz w:val="18"/>
                <w:szCs w:val="18"/>
              </w:rPr>
            </w:pPr>
            <w:r>
              <w:rPr>
                <w:color w:val="000000"/>
                <w:sz w:val="18"/>
                <w:szCs w:val="18"/>
              </w:rPr>
              <w:t>be owned and pledged from the beneficiary de-mat account of the Obligor(s); and</w:t>
            </w:r>
          </w:p>
          <w:p>
            <w:pPr>
              <w:pStyle w:val="style4098"/>
              <w:numPr>
                <w:ilvl w:val="0"/>
                <w:numId w:val="9"/>
              </w:numPr>
              <w:pBdr>
                <w:left w:val="nil"/>
                <w:right w:val="nil"/>
                <w:top w:val="nil"/>
                <w:bottom w:val="nil"/>
                <w:between w:val="nil"/>
              </w:pBdr>
              <w:spacing w:after="140"/>
              <w:jc w:val="both"/>
              <w:rPr>
                <w:color w:val="000000"/>
                <w:sz w:val="18"/>
                <w:szCs w:val="18"/>
              </w:rPr>
            </w:pPr>
            <w:r>
              <w:rPr>
                <w:color w:val="000000"/>
                <w:sz w:val="18"/>
                <w:szCs w:val="18"/>
              </w:rPr>
              <w:t xml:space="preserve">be free of any charge, lock-in or encumbrance of any kind. </w:t>
            </w:r>
            <w:r>
              <w:rPr>
                <w:b/>
                <w:i/>
                <w:color w:val="000000"/>
                <w:sz w:val="18"/>
                <w:szCs w:val="18"/>
              </w:rPr>
              <w:t xml:space="preserve"> </w:t>
            </w:r>
          </w:p>
        </w:tc>
      </w:tr>
      <w:tr>
        <w:tblPrEx/>
        <w:trPr/>
        <w:tc>
          <w:tcPr>
            <w:tcW w:w="3458" w:type="dxa"/>
            <w:tcBorders/>
          </w:tcPr>
          <w:p>
            <w:pPr>
              <w:pStyle w:val="style4098"/>
              <w:spacing w:after="140" w:lineRule="auto" w:line="290"/>
              <w:jc w:val="both"/>
              <w:rPr>
                <w:b/>
                <w:sz w:val="18"/>
                <w:szCs w:val="18"/>
              </w:rPr>
            </w:pPr>
            <w:r>
              <w:rPr>
                <w:b/>
                <w:sz w:val="18"/>
                <w:szCs w:val="18"/>
              </w:rPr>
              <w:t xml:space="preserve">Guarantee </w:t>
            </w:r>
          </w:p>
        </w:tc>
        <w:tc>
          <w:tcPr>
            <w:tcW w:w="6378" w:type="dxa"/>
            <w:gridSpan w:val="2"/>
            <w:tcBorders/>
          </w:tcPr>
          <w:p>
            <w:pPr>
              <w:pStyle w:val="style4098"/>
              <w:spacing w:after="140"/>
              <w:jc w:val="both"/>
              <w:rPr>
                <w:sz w:val="18"/>
                <w:szCs w:val="18"/>
              </w:rPr>
            </w:pPr>
            <w:r>
              <w:rPr>
                <w:sz w:val="18"/>
                <w:szCs w:val="18"/>
              </w:rPr>
              <w:t>The Guarantor (wherever applicable) will provide an irrevocable and unconditional guarantee for the punctual performance of the obligations by the borrower(s) under the Facility documents.</w:t>
            </w:r>
          </w:p>
        </w:tc>
      </w:tr>
      <w:tr>
        <w:tblPrEx/>
        <w:trPr/>
        <w:tc>
          <w:tcPr>
            <w:tcW w:w="3458" w:type="dxa"/>
            <w:tcBorders/>
          </w:tcPr>
          <w:p>
            <w:pPr>
              <w:pStyle w:val="style4098"/>
              <w:spacing w:after="140" w:lineRule="auto" w:line="290"/>
              <w:jc w:val="both"/>
              <w:rPr>
                <w:b/>
                <w:sz w:val="18"/>
                <w:szCs w:val="18"/>
              </w:rPr>
            </w:pPr>
            <w:r>
              <w:rPr>
                <w:b/>
                <w:sz w:val="18"/>
                <w:szCs w:val="18"/>
              </w:rPr>
              <w:t>Margin</w:t>
            </w:r>
          </w:p>
        </w:tc>
        <w:tc>
          <w:tcPr>
            <w:tcW w:w="6378" w:type="dxa"/>
            <w:gridSpan w:val="2"/>
            <w:tcBorders/>
          </w:tcPr>
          <w:p>
            <w:pPr>
              <w:pStyle w:val="style4098"/>
              <w:spacing w:after="140"/>
              <w:jc w:val="both"/>
              <w:rPr>
                <w:sz w:val="18"/>
                <w:szCs w:val="18"/>
              </w:rPr>
            </w:pPr>
            <w:r>
              <w:rPr>
                <w:sz w:val="18"/>
                <w:szCs w:val="18"/>
              </w:rPr>
              <w:t>Margin will be calculated as the difference between the market value of the collateral/securities and the outstanding under the Facility.</w:t>
            </w:r>
          </w:p>
        </w:tc>
      </w:tr>
      <w:tr>
        <w:tblPrEx/>
        <w:trPr/>
        <w:tc>
          <w:tcPr>
            <w:tcW w:w="3458" w:type="dxa"/>
            <w:tcBorders/>
          </w:tcPr>
          <w:p>
            <w:pPr>
              <w:pStyle w:val="style4098"/>
              <w:spacing w:after="140" w:lineRule="auto" w:line="290"/>
              <w:jc w:val="both"/>
              <w:rPr>
                <w:b/>
                <w:sz w:val="18"/>
                <w:szCs w:val="18"/>
              </w:rPr>
            </w:pPr>
            <w:r>
              <w:rPr>
                <w:b/>
                <w:sz w:val="18"/>
                <w:szCs w:val="18"/>
              </w:rPr>
              <w:t>Market Price</w:t>
            </w:r>
          </w:p>
        </w:tc>
        <w:tc>
          <w:tcPr>
            <w:tcW w:w="6378" w:type="dxa"/>
            <w:gridSpan w:val="2"/>
            <w:tcBorders/>
          </w:tcPr>
          <w:p>
            <w:pPr>
              <w:pStyle w:val="style4098"/>
              <w:spacing w:after="140"/>
              <w:jc w:val="both"/>
              <w:rPr>
                <w:sz w:val="18"/>
                <w:szCs w:val="18"/>
              </w:rPr>
            </w:pPr>
            <w:r>
              <w:rPr>
                <w:sz w:val="18"/>
                <w:szCs w:val="18"/>
              </w:rPr>
              <w:t>Marker price (i) in case of mutual fund units, means the net asset value of the mutual fund units last published by the relevant mutual fund/asset management company/Association of Mutual Funds in India, (ii) in case of equity share, means the market price of such equity shares available on the stock exchange on a real time basis</w:t>
            </w:r>
          </w:p>
        </w:tc>
      </w:tr>
      <w:tr>
        <w:tblPrEx/>
        <w:trPr/>
        <w:tc>
          <w:tcPr>
            <w:tcW w:w="3458" w:type="dxa"/>
            <w:tcBorders/>
          </w:tcPr>
          <w:p>
            <w:pPr>
              <w:pStyle w:val="style4098"/>
              <w:spacing w:after="140" w:lineRule="auto" w:line="290"/>
              <w:jc w:val="both"/>
              <w:rPr>
                <w:b/>
                <w:sz w:val="18"/>
                <w:szCs w:val="18"/>
              </w:rPr>
            </w:pPr>
            <w:r>
              <w:rPr>
                <w:b/>
                <w:sz w:val="18"/>
                <w:szCs w:val="18"/>
              </w:rPr>
              <w:t>Market Value</w:t>
            </w:r>
          </w:p>
        </w:tc>
        <w:tc>
          <w:tcPr>
            <w:tcW w:w="6378" w:type="dxa"/>
            <w:gridSpan w:val="2"/>
            <w:tcBorders/>
          </w:tcPr>
          <w:p>
            <w:pPr>
              <w:pStyle w:val="style4098"/>
              <w:spacing w:after="140"/>
              <w:jc w:val="both"/>
              <w:rPr>
                <w:sz w:val="18"/>
                <w:szCs w:val="18"/>
              </w:rPr>
            </w:pPr>
            <w:r>
              <w:rPr>
                <w:sz w:val="18"/>
                <w:szCs w:val="18"/>
              </w:rPr>
              <w:t>Market Value means (i) in case of mutual fund units forming part of collateral/securities, the total value of the mutual fund units calculated as a product of the market price and the total number of mutual fund units forming part of collateral/securities, (ii) in case of equity shares forming part of collateral/securities, the total value of the equity shares calculated as a product of the market price and the total number of equity shares forming part of collateral/securities.</w:t>
            </w:r>
          </w:p>
        </w:tc>
      </w:tr>
      <w:tr>
        <w:tblPrEx/>
        <w:trPr/>
        <w:tc>
          <w:tcPr>
            <w:tcW w:w="3458" w:type="dxa"/>
            <w:tcBorders/>
          </w:tcPr>
          <w:p>
            <w:pPr>
              <w:pStyle w:val="style4098"/>
              <w:spacing w:after="140" w:lineRule="auto" w:line="290"/>
              <w:jc w:val="both"/>
              <w:rPr>
                <w:b/>
                <w:sz w:val="18"/>
                <w:szCs w:val="18"/>
              </w:rPr>
            </w:pPr>
            <w:r>
              <w:rPr>
                <w:b/>
                <w:sz w:val="18"/>
                <w:szCs w:val="18"/>
              </w:rPr>
              <w:t xml:space="preserve">Required Margin </w:t>
            </w:r>
          </w:p>
        </w:tc>
        <w:tc>
          <w:tcPr>
            <w:tcW w:w="6378" w:type="dxa"/>
            <w:gridSpan w:val="2"/>
            <w:tcBorders/>
          </w:tcPr>
          <w:p>
            <w:pPr>
              <w:pStyle w:val="style4098"/>
              <w:numPr>
                <w:ilvl w:val="0"/>
                <w:numId w:val="10"/>
              </w:numPr>
              <w:pBdr>
                <w:left w:val="nil"/>
                <w:right w:val="nil"/>
                <w:top w:val="nil"/>
                <w:bottom w:val="nil"/>
                <w:between w:val="nil"/>
              </w:pBdr>
              <w:jc w:val="both"/>
              <w:rPr>
                <w:color w:val="000000"/>
                <w:sz w:val="18"/>
                <w:szCs w:val="18"/>
              </w:rPr>
            </w:pPr>
            <w:r>
              <w:rPr>
                <w:color w:val="000000"/>
                <w:sz w:val="18"/>
                <w:szCs w:val="18"/>
              </w:rPr>
              <w:t>In case of equity oriented mutual fund units forming part of collateral/securities, margin being not less than 50% of the market value of the collateral/securities or such other thresholds as may be communicated by the Lender to the Obligor(s) as per the Lender’s internal credit policy.</w:t>
            </w:r>
          </w:p>
          <w:p>
            <w:pPr>
              <w:pStyle w:val="style4098"/>
              <w:pBdr>
                <w:left w:val="nil"/>
                <w:right w:val="nil"/>
                <w:top w:val="nil"/>
                <w:bottom w:val="nil"/>
                <w:between w:val="nil"/>
              </w:pBdr>
              <w:ind w:left="1080"/>
              <w:jc w:val="both"/>
              <w:rPr>
                <w:color w:val="000000"/>
                <w:sz w:val="18"/>
                <w:szCs w:val="18"/>
              </w:rPr>
            </w:pPr>
          </w:p>
          <w:p>
            <w:pPr>
              <w:pStyle w:val="style4098"/>
              <w:numPr>
                <w:ilvl w:val="0"/>
                <w:numId w:val="10"/>
              </w:numPr>
              <w:pBdr>
                <w:left w:val="nil"/>
                <w:right w:val="nil"/>
                <w:top w:val="nil"/>
                <w:bottom w:val="nil"/>
                <w:between w:val="nil"/>
              </w:pBdr>
              <w:jc w:val="both"/>
              <w:rPr>
                <w:color w:val="000000"/>
                <w:sz w:val="18"/>
                <w:szCs w:val="18"/>
              </w:rPr>
            </w:pPr>
            <w:r>
              <w:rPr>
                <w:color w:val="000000"/>
                <w:sz w:val="18"/>
                <w:szCs w:val="18"/>
              </w:rPr>
              <w:t>In case of equity shares forming part of collateral/securities, margin being not less than 50% of the market value of the collateral/securities or such other thresholds as may be communicated by the Lender to the Obligor(s) as per the Lender’s internal credit policy.</w:t>
            </w:r>
          </w:p>
          <w:p>
            <w:pPr>
              <w:pStyle w:val="style4098"/>
              <w:pBdr>
                <w:left w:val="nil"/>
                <w:right w:val="nil"/>
                <w:top w:val="nil"/>
                <w:bottom w:val="nil"/>
                <w:between w:val="nil"/>
              </w:pBdr>
              <w:ind w:left="1080"/>
              <w:jc w:val="both"/>
              <w:rPr>
                <w:color w:val="000000"/>
                <w:sz w:val="18"/>
                <w:szCs w:val="18"/>
              </w:rPr>
            </w:pPr>
          </w:p>
          <w:p>
            <w:pPr>
              <w:pStyle w:val="style4098"/>
              <w:numPr>
                <w:ilvl w:val="0"/>
                <w:numId w:val="10"/>
              </w:numPr>
              <w:pBdr>
                <w:left w:val="nil"/>
                <w:right w:val="nil"/>
                <w:top w:val="nil"/>
                <w:bottom w:val="nil"/>
                <w:between w:val="nil"/>
              </w:pBdr>
              <w:spacing w:after="140"/>
              <w:jc w:val="both"/>
              <w:rPr>
                <w:color w:val="000000"/>
                <w:sz w:val="18"/>
                <w:szCs w:val="18"/>
              </w:rPr>
            </w:pPr>
            <w:r>
              <w:rPr>
                <w:color w:val="000000"/>
                <w:sz w:val="18"/>
                <w:szCs w:val="18"/>
              </w:rPr>
              <w:t>In case of any other collateral/securities, margin thresholds as may be communicated by the Lender to the Obligor(s)) as per the Lender’s internal credit policy.</w:t>
            </w:r>
          </w:p>
        </w:tc>
      </w:tr>
      <w:tr>
        <w:tblPrEx/>
        <w:trPr/>
        <w:tc>
          <w:tcPr>
            <w:tcW w:w="3458" w:type="dxa"/>
            <w:tcBorders/>
          </w:tcPr>
          <w:p>
            <w:pPr>
              <w:pStyle w:val="style4098"/>
              <w:spacing w:after="140" w:lineRule="auto" w:line="290"/>
              <w:jc w:val="both"/>
              <w:rPr>
                <w:b/>
                <w:sz w:val="18"/>
                <w:szCs w:val="18"/>
              </w:rPr>
            </w:pPr>
            <w:r>
              <w:rPr>
                <w:b/>
                <w:sz w:val="18"/>
                <w:szCs w:val="18"/>
              </w:rPr>
              <w:t>Valuation of Security</w:t>
            </w:r>
          </w:p>
        </w:tc>
        <w:tc>
          <w:tcPr>
            <w:tcW w:w="6378" w:type="dxa"/>
            <w:gridSpan w:val="2"/>
            <w:tcBorders/>
          </w:tcPr>
          <w:p>
            <w:pPr>
              <w:pStyle w:val="style4098"/>
              <w:spacing w:after="140"/>
              <w:jc w:val="both"/>
              <w:rPr>
                <w:sz w:val="18"/>
                <w:szCs w:val="18"/>
              </w:rPr>
            </w:pPr>
            <w:r>
              <w:rPr>
                <w:sz w:val="18"/>
                <w:szCs w:val="18"/>
              </w:rPr>
              <w:t>The Lender will, at a frequency determined solely by the Lender, determine the latest market value of the collateral/security by referring to the market price of the relevant collateral/securities.</w:t>
            </w:r>
          </w:p>
        </w:tc>
      </w:tr>
      <w:tr>
        <w:tblPrEx/>
        <w:trPr/>
        <w:tc>
          <w:tcPr>
            <w:tcW w:w="3458" w:type="dxa"/>
            <w:tcBorders/>
          </w:tcPr>
          <w:p>
            <w:pPr>
              <w:pStyle w:val="style4098"/>
              <w:spacing w:after="140" w:lineRule="auto" w:line="290"/>
              <w:jc w:val="both"/>
              <w:rPr>
                <w:b/>
                <w:sz w:val="18"/>
                <w:szCs w:val="18"/>
              </w:rPr>
            </w:pPr>
            <w:r>
              <w:rPr>
                <w:b/>
                <w:sz w:val="18"/>
                <w:szCs w:val="18"/>
              </w:rPr>
              <w:t>Top-Up Security</w:t>
            </w:r>
          </w:p>
        </w:tc>
        <w:tc>
          <w:tcPr>
            <w:tcW w:w="6378" w:type="dxa"/>
            <w:gridSpan w:val="2"/>
            <w:tcBorders/>
          </w:tcPr>
          <w:p>
            <w:pPr>
              <w:pStyle w:val="style4098"/>
              <w:spacing w:after="140" w:lineRule="auto" w:line="290"/>
              <w:jc w:val="both"/>
              <w:rPr>
                <w:sz w:val="18"/>
                <w:szCs w:val="18"/>
              </w:rPr>
            </w:pPr>
            <w:r>
              <w:rPr>
                <w:sz w:val="18"/>
                <w:szCs w:val="18"/>
              </w:rPr>
              <w:t>The borrower(s) shall be required to provide additional security/collateral in the following scenarios:</w:t>
            </w:r>
          </w:p>
          <w:p>
            <w:pPr>
              <w:pStyle w:val="style4098"/>
              <w:numPr>
                <w:ilvl w:val="0"/>
                <w:numId w:val="11"/>
              </w:numPr>
              <w:pBdr>
                <w:left w:val="nil"/>
                <w:right w:val="nil"/>
                <w:top w:val="nil"/>
                <w:bottom w:val="nil"/>
                <w:between w:val="nil"/>
              </w:pBdr>
              <w:spacing w:lineRule="auto" w:line="290"/>
              <w:jc w:val="both"/>
              <w:rPr>
                <w:color w:val="000000"/>
                <w:sz w:val="18"/>
                <w:szCs w:val="18"/>
              </w:rPr>
            </w:pPr>
            <w:r>
              <w:rPr>
                <w:color w:val="000000"/>
                <w:sz w:val="18"/>
                <w:szCs w:val="18"/>
              </w:rPr>
              <w:t>if the borrower(s) proposes to increase the facility value limit; or</w:t>
            </w:r>
          </w:p>
          <w:p>
            <w:pPr>
              <w:pStyle w:val="style4098"/>
              <w:numPr>
                <w:ilvl w:val="0"/>
                <w:numId w:val="11"/>
              </w:numPr>
              <w:pBdr>
                <w:left w:val="nil"/>
                <w:right w:val="nil"/>
                <w:top w:val="nil"/>
                <w:bottom w:val="nil"/>
                <w:between w:val="nil"/>
              </w:pBdr>
              <w:spacing w:after="140" w:lineRule="auto" w:line="290"/>
              <w:jc w:val="both"/>
              <w:rPr>
                <w:color w:val="000000"/>
                <w:sz w:val="18"/>
                <w:szCs w:val="18"/>
              </w:rPr>
            </w:pPr>
            <w:r>
              <w:rPr>
                <w:color w:val="000000"/>
                <w:sz w:val="18"/>
                <w:szCs w:val="18"/>
              </w:rPr>
              <w:t>if the margin is less than the required margin.</w:t>
            </w:r>
          </w:p>
        </w:tc>
      </w:tr>
      <w:tr>
        <w:tblPrEx/>
        <w:trPr/>
        <w:tc>
          <w:tcPr>
            <w:tcW w:w="3458" w:type="dxa"/>
            <w:tcBorders/>
          </w:tcPr>
          <w:p>
            <w:pPr>
              <w:pStyle w:val="style4098"/>
              <w:spacing w:after="140" w:lineRule="auto" w:line="290"/>
              <w:jc w:val="both"/>
              <w:rPr>
                <w:b/>
                <w:sz w:val="18"/>
                <w:szCs w:val="18"/>
              </w:rPr>
            </w:pPr>
            <w:r>
              <w:rPr>
                <w:b/>
                <w:sz w:val="18"/>
                <w:szCs w:val="18"/>
              </w:rPr>
              <w:t>Release or substitution of security/collateral</w:t>
            </w:r>
          </w:p>
        </w:tc>
        <w:tc>
          <w:tcPr>
            <w:tcW w:w="6378" w:type="dxa"/>
            <w:gridSpan w:val="2"/>
            <w:tcBorders/>
          </w:tcPr>
          <w:p>
            <w:pPr>
              <w:pStyle w:val="style4098"/>
              <w:spacing w:after="140" w:lineRule="auto" w:line="290"/>
              <w:jc w:val="both"/>
              <w:rPr>
                <w:sz w:val="18"/>
                <w:szCs w:val="18"/>
              </w:rPr>
            </w:pPr>
            <w:r>
              <w:rPr>
                <w:sz w:val="18"/>
                <w:szCs w:val="18"/>
              </w:rPr>
              <w:t>The borrower(s) may request the Lender to permit the security provider(s) to release any collateral/security and/or substitute any or all of such collateral/securities with other collateral/securities in the form and manner satisfactory to the Lender, from time to time.</w:t>
            </w:r>
          </w:p>
          <w:p>
            <w:pPr>
              <w:pStyle w:val="style4098"/>
              <w:pBdr>
                <w:left w:val="nil"/>
                <w:right w:val="nil"/>
                <w:top w:val="nil"/>
                <w:bottom w:val="nil"/>
                <w:between w:val="nil"/>
              </w:pBdr>
              <w:spacing w:after="140" w:lineRule="auto" w:line="290"/>
              <w:ind w:left="1041" w:hanging="681"/>
              <w:jc w:val="both"/>
              <w:rPr>
                <w:color w:val="000000"/>
                <w:sz w:val="18"/>
                <w:szCs w:val="18"/>
              </w:rPr>
            </w:pPr>
            <w:r>
              <w:rPr>
                <w:color w:val="000000"/>
                <w:sz w:val="18"/>
                <w:szCs w:val="18"/>
              </w:rPr>
              <w:t xml:space="preserve">The Lender may: </w:t>
            </w:r>
          </w:p>
          <w:p>
            <w:pPr>
              <w:pStyle w:val="style4098"/>
              <w:numPr>
                <w:ilvl w:val="3"/>
                <w:numId w:val="21"/>
              </w:numPr>
              <w:pBdr>
                <w:left w:val="nil"/>
                <w:right w:val="nil"/>
                <w:top w:val="nil"/>
                <w:bottom w:val="nil"/>
                <w:between w:val="nil"/>
              </w:pBdr>
              <w:spacing w:after="140" w:lineRule="auto" w:line="290"/>
              <w:ind w:left="704" w:hanging="630"/>
              <w:jc w:val="both"/>
              <w:rPr>
                <w:color w:val="000000"/>
                <w:sz w:val="18"/>
                <w:szCs w:val="18"/>
              </w:rPr>
            </w:pPr>
            <w:r>
              <w:rPr>
                <w:color w:val="000000"/>
                <w:sz w:val="18"/>
                <w:szCs w:val="18"/>
              </w:rPr>
              <w:t xml:space="preserve">if the market price in relation to any collateral/securities has not been published by the relevant mutual fund/asset management company/stock exchange at any point of time, or </w:t>
            </w:r>
          </w:p>
          <w:p>
            <w:pPr>
              <w:pStyle w:val="style4098"/>
              <w:numPr>
                <w:ilvl w:val="3"/>
                <w:numId w:val="21"/>
              </w:numPr>
              <w:pBdr>
                <w:left w:val="nil"/>
                <w:right w:val="nil"/>
                <w:top w:val="nil"/>
                <w:bottom w:val="nil"/>
                <w:between w:val="nil"/>
              </w:pBdr>
              <w:spacing w:after="140" w:lineRule="auto" w:line="290"/>
              <w:ind w:left="704" w:hanging="630"/>
              <w:jc w:val="both"/>
              <w:rPr>
                <w:color w:val="000000"/>
                <w:sz w:val="18"/>
                <w:szCs w:val="18"/>
              </w:rPr>
            </w:pPr>
            <w:r>
              <w:rPr>
                <w:color w:val="000000"/>
                <w:sz w:val="18"/>
                <w:szCs w:val="18"/>
              </w:rPr>
              <w:t>on the basis of change or modification in applicable law, or</w:t>
            </w:r>
          </w:p>
          <w:p>
            <w:pPr>
              <w:pStyle w:val="style4098"/>
              <w:numPr>
                <w:ilvl w:val="3"/>
                <w:numId w:val="21"/>
              </w:numPr>
              <w:pBdr>
                <w:left w:val="nil"/>
                <w:right w:val="nil"/>
                <w:top w:val="nil"/>
                <w:bottom w:val="nil"/>
                <w:between w:val="nil"/>
              </w:pBdr>
              <w:spacing w:after="140" w:lineRule="auto" w:line="290"/>
              <w:ind w:left="704" w:hanging="630"/>
              <w:jc w:val="both"/>
              <w:rPr>
                <w:color w:val="000000"/>
                <w:sz w:val="18"/>
                <w:szCs w:val="18"/>
              </w:rPr>
            </w:pPr>
            <w:r>
              <w:rPr>
                <w:color w:val="000000"/>
                <w:sz w:val="18"/>
                <w:szCs w:val="18"/>
              </w:rPr>
              <w:t>on the basis of change to the Lender’s credit policy pursuant to which the margin and/or required margin required to secure the outstanding are varied, or</w:t>
            </w:r>
          </w:p>
          <w:p>
            <w:pPr>
              <w:pStyle w:val="style4098"/>
              <w:numPr>
                <w:ilvl w:val="3"/>
                <w:numId w:val="21"/>
              </w:numPr>
              <w:pBdr>
                <w:left w:val="nil"/>
                <w:right w:val="nil"/>
                <w:top w:val="nil"/>
                <w:bottom w:val="nil"/>
                <w:between w:val="nil"/>
              </w:pBdr>
              <w:spacing w:after="140" w:lineRule="auto" w:line="290"/>
              <w:ind w:left="704" w:hanging="630"/>
              <w:jc w:val="both"/>
              <w:rPr>
                <w:color w:val="000000"/>
                <w:sz w:val="18"/>
                <w:szCs w:val="18"/>
              </w:rPr>
            </w:pPr>
            <w:r>
              <w:rPr>
                <w:color w:val="000000"/>
                <w:sz w:val="18"/>
                <w:szCs w:val="18"/>
              </w:rPr>
              <w:t>determining in its sole discretion that certain collateral/security is unacceptable to the Lender, or</w:t>
            </w:r>
          </w:p>
          <w:p>
            <w:pPr>
              <w:pStyle w:val="style4098"/>
              <w:numPr>
                <w:ilvl w:val="3"/>
                <w:numId w:val="21"/>
              </w:numPr>
              <w:pBdr>
                <w:left w:val="nil"/>
                <w:right w:val="nil"/>
                <w:top w:val="nil"/>
                <w:bottom w:val="nil"/>
                <w:between w:val="nil"/>
              </w:pBdr>
              <w:spacing w:after="140" w:lineRule="auto" w:line="290"/>
              <w:ind w:left="704" w:hanging="630"/>
              <w:jc w:val="both"/>
              <w:rPr>
                <w:color w:val="000000"/>
                <w:sz w:val="18"/>
                <w:szCs w:val="18"/>
              </w:rPr>
            </w:pPr>
            <w:r>
              <w:rPr>
                <w:color w:val="000000"/>
                <w:sz w:val="18"/>
                <w:szCs w:val="18"/>
              </w:rPr>
              <w:t>on the occurrence of certain events prescribed as ‘Collateral eligibility Event’ under the Facility documents,</w:t>
            </w:r>
          </w:p>
          <w:p>
            <w:pPr>
              <w:pStyle w:val="style4098"/>
              <w:spacing w:after="140" w:lineRule="auto" w:line="290"/>
              <w:jc w:val="both"/>
              <w:rPr>
                <w:sz w:val="18"/>
                <w:szCs w:val="18"/>
              </w:rPr>
            </w:pPr>
            <w:r>
              <w:rPr>
                <w:sz w:val="18"/>
                <w:szCs w:val="18"/>
              </w:rPr>
              <w:t>require the borrower(s) to (I) substitute any or all of such collateral/securities with other collateral/securities,  and/or (II) request/instruct the Lender to sell certain collateral/securities, and/or (III) make payment for any outstanding, and/or (IV) take any other action as may be agreed between the borrower(s) and the Lender.</w:t>
            </w:r>
          </w:p>
        </w:tc>
      </w:tr>
      <w:tr>
        <w:tblPrEx/>
        <w:trPr>
          <w:trHeight w:val="350" w:hRule="atLeast"/>
        </w:trPr>
        <w:tc>
          <w:tcPr>
            <w:tcW w:w="3458" w:type="dxa"/>
            <w:tcBorders/>
          </w:tcPr>
          <w:p>
            <w:pPr>
              <w:pStyle w:val="style4098"/>
              <w:spacing w:after="140" w:lineRule="auto" w:line="290"/>
              <w:jc w:val="both"/>
              <w:rPr>
                <w:b/>
                <w:i/>
                <w:sz w:val="18"/>
                <w:szCs w:val="18"/>
              </w:rPr>
            </w:pPr>
            <w:r>
              <w:rPr>
                <w:b/>
                <w:sz w:val="18"/>
                <w:szCs w:val="18"/>
              </w:rPr>
              <w:t>Taxes and Levies</w:t>
            </w:r>
          </w:p>
        </w:tc>
        <w:tc>
          <w:tcPr>
            <w:tcW w:w="6378" w:type="dxa"/>
            <w:gridSpan w:val="2"/>
            <w:tcBorders/>
          </w:tcPr>
          <w:p>
            <w:pPr>
              <w:pStyle w:val="style4098"/>
              <w:spacing w:after="140" w:lineRule="auto" w:line="290"/>
              <w:jc w:val="both"/>
              <w:rPr>
                <w:sz w:val="18"/>
                <w:szCs w:val="18"/>
              </w:rPr>
            </w:pPr>
            <w:r>
              <w:rPr>
                <w:sz w:val="18"/>
                <w:szCs w:val="18"/>
              </w:rPr>
              <w:t xml:space="preserve">All the fees and charges indicated in the Facility documents is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w:t>
            </w:r>
          </w:p>
        </w:tc>
      </w:tr>
      <w:tr>
        <w:tblPrEx/>
        <w:trPr>
          <w:trHeight w:val="953" w:hRule="atLeast"/>
        </w:trPr>
        <w:tc>
          <w:tcPr>
            <w:tcW w:w="3458" w:type="dxa"/>
            <w:tcBorders/>
          </w:tcPr>
          <w:p>
            <w:pPr>
              <w:pStyle w:val="style4098"/>
              <w:spacing w:after="140" w:lineRule="auto" w:line="290"/>
              <w:jc w:val="both"/>
              <w:rPr>
                <w:b/>
                <w:sz w:val="18"/>
                <w:szCs w:val="18"/>
              </w:rPr>
            </w:pPr>
            <w:r>
              <w:rPr>
                <w:b/>
                <w:sz w:val="18"/>
                <w:szCs w:val="18"/>
              </w:rPr>
              <w:t>Classification of a loan account as a stressed loan account</w:t>
            </w:r>
          </w:p>
        </w:tc>
        <w:tc>
          <w:tcPr>
            <w:tcW w:w="6378" w:type="dxa"/>
            <w:gridSpan w:val="2"/>
            <w:tcBorders/>
          </w:tcPr>
          <w:p>
            <w:pPr>
              <w:pStyle w:val="style4098"/>
              <w:spacing w:after="140" w:lineRule="auto" w:line="290"/>
              <w:jc w:val="both"/>
              <w:rPr>
                <w:sz w:val="18"/>
                <w:szCs w:val="18"/>
              </w:rPr>
            </w:pPr>
          </w:p>
          <w:tbl>
            <w:tblPr>
              <w:tblStyle w:val="style4115"/>
              <w:tblW w:w="6085"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4015"/>
            </w:tblGrid>
            <w:tr>
              <w:trPr/>
              <w:tc>
                <w:tcPr>
                  <w:tcW w:w="2070"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SMA Sub-Categories</w:t>
                  </w:r>
                </w:p>
              </w:tc>
              <w:tc>
                <w:tcPr>
                  <w:tcW w:w="4015"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Basis for classification – Principal or interest payment or any other amount wholly or partly overdue between</w:t>
                  </w:r>
                </w:p>
              </w:tc>
            </w:tr>
            <w:tr>
              <w:tblPrEx/>
              <w:trPr/>
              <w:tc>
                <w:tcPr>
                  <w:tcW w:w="2070"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SMA-0</w:t>
                  </w:r>
                </w:p>
              </w:tc>
              <w:tc>
                <w:tcPr>
                  <w:tcW w:w="4015"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Up to 30 days</w:t>
                  </w:r>
                </w:p>
              </w:tc>
            </w:tr>
            <w:tr>
              <w:tblPrEx/>
              <w:trPr/>
              <w:tc>
                <w:tcPr>
                  <w:tcW w:w="2070"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SMA-1</w:t>
                  </w:r>
                </w:p>
              </w:tc>
              <w:tc>
                <w:tcPr>
                  <w:tcW w:w="4015"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More than 30 days and up to 60 days</w:t>
                  </w:r>
                </w:p>
              </w:tc>
            </w:tr>
            <w:tr>
              <w:tblPrEx/>
              <w:trPr/>
              <w:tc>
                <w:tcPr>
                  <w:tcW w:w="2070"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SMA-2</w:t>
                  </w:r>
                </w:p>
              </w:tc>
              <w:tc>
                <w:tcPr>
                  <w:tcW w:w="4015" w:type="dxa"/>
                  <w:tcBorders/>
                </w:tcPr>
                <w:p>
                  <w:pPr>
                    <w:pStyle w:val="style4098"/>
                    <w:pBdr>
                      <w:left w:val="nil"/>
                      <w:right w:val="nil"/>
                      <w:top w:val="nil"/>
                      <w:bottom w:val="nil"/>
                      <w:between w:val="nil"/>
                    </w:pBdr>
                    <w:spacing w:after="140" w:lineRule="auto" w:line="290"/>
                    <w:jc w:val="both"/>
                    <w:rPr>
                      <w:rFonts w:ascii="Arial" w:cs="Arial" w:eastAsia="Arial" w:hAnsi="Arial"/>
                      <w:color w:val="000000"/>
                      <w:sz w:val="18"/>
                      <w:szCs w:val="18"/>
                    </w:rPr>
                  </w:pPr>
                  <w:r>
                    <w:rPr>
                      <w:rFonts w:ascii="Arial" w:cs="Arial" w:eastAsia="Arial" w:hAnsi="Arial"/>
                      <w:color w:val="000000"/>
                      <w:sz w:val="18"/>
                      <w:szCs w:val="18"/>
                    </w:rPr>
                    <w:t>More than 60 days and up to 90 days</w:t>
                  </w:r>
                </w:p>
              </w:tc>
            </w:tr>
          </w:tbl>
          <w:p>
            <w:pPr>
              <w:pStyle w:val="style4098"/>
              <w:spacing w:after="140" w:lineRule="auto" w:line="290"/>
              <w:jc w:val="both"/>
              <w:rPr>
                <w:sz w:val="18"/>
                <w:szCs w:val="18"/>
              </w:rPr>
            </w:pPr>
          </w:p>
          <w:p>
            <w:pPr>
              <w:pStyle w:val="style4098"/>
              <w:pBdr>
                <w:left w:val="nil"/>
                <w:right w:val="nil"/>
                <w:top w:val="nil"/>
                <w:bottom w:val="nil"/>
                <w:between w:val="nil"/>
              </w:pBdr>
              <w:jc w:val="both"/>
              <w:rPr>
                <w:sz w:val="18"/>
                <w:szCs w:val="18"/>
              </w:rPr>
            </w:pPr>
            <w:r>
              <w:rPr>
                <w:b/>
                <w:sz w:val="18"/>
                <w:szCs w:val="18"/>
              </w:rPr>
              <w:t>Examples:</w:t>
            </w:r>
          </w:p>
          <w:p>
            <w:pPr>
              <w:pStyle w:val="style4098"/>
              <w:numPr>
                <w:ilvl w:val="0"/>
                <w:numId w:val="4"/>
              </w:numPr>
              <w:pBdr>
                <w:left w:val="nil"/>
                <w:right w:val="nil"/>
                <w:top w:val="nil"/>
                <w:bottom w:val="nil"/>
                <w:between w:val="nil"/>
              </w:pBdr>
              <w:ind w:left="431" w:hanging="431"/>
              <w:jc w:val="both"/>
              <w:rPr>
                <w:sz w:val="18"/>
                <w:szCs w:val="18"/>
              </w:rPr>
            </w:pPr>
            <w:r>
              <w:rPr>
                <w:sz w:val="18"/>
                <w:szCs w:val="18"/>
              </w:rPr>
              <w:t>If due date of a loan account of the borrower(s) is 2</w:t>
            </w:r>
            <w:r>
              <w:rPr>
                <w:sz w:val="18"/>
                <w:szCs w:val="18"/>
                <w:vertAlign w:val="superscript"/>
              </w:rPr>
              <w:t>nd</w:t>
            </w:r>
            <w:r>
              <w:rPr>
                <w:sz w:val="18"/>
                <w:szCs w:val="18"/>
              </w:rPr>
              <w:t xml:space="preserve"> March 2025 and full dues are not received on this date, the date of overdue shall be end of the day on 2</w:t>
            </w:r>
            <w:r>
              <w:rPr>
                <w:sz w:val="18"/>
                <w:szCs w:val="18"/>
                <w:vertAlign w:val="superscript"/>
              </w:rPr>
              <w:t>nd</w:t>
            </w:r>
            <w:r>
              <w:rPr>
                <w:sz w:val="18"/>
                <w:szCs w:val="18"/>
              </w:rPr>
              <w:t xml:space="preserve"> March, 2025 and the loan account shall be classified as SMA-0.</w:t>
            </w:r>
          </w:p>
          <w:p>
            <w:pPr>
              <w:pStyle w:val="style4098"/>
              <w:numPr>
                <w:ilvl w:val="0"/>
                <w:numId w:val="4"/>
              </w:numPr>
              <w:pBdr>
                <w:left w:val="nil"/>
                <w:right w:val="nil"/>
                <w:top w:val="nil"/>
                <w:bottom w:val="nil"/>
                <w:between w:val="nil"/>
              </w:pBdr>
              <w:ind w:left="431" w:hanging="431"/>
              <w:jc w:val="both"/>
              <w:rPr>
                <w:sz w:val="18"/>
                <w:szCs w:val="18"/>
              </w:rPr>
            </w:pPr>
            <w:r>
              <w:rPr>
                <w:sz w:val="18"/>
                <w:szCs w:val="18"/>
              </w:rPr>
              <w:t>If the loan account continues to remain overdue on 1</w:t>
            </w:r>
            <w:r>
              <w:rPr>
                <w:sz w:val="18"/>
                <w:szCs w:val="18"/>
                <w:vertAlign w:val="superscript"/>
              </w:rPr>
              <w:t>st</w:t>
            </w:r>
            <w:r>
              <w:rPr>
                <w:sz w:val="18"/>
                <w:szCs w:val="18"/>
              </w:rPr>
              <w:t xml:space="preserve"> April 2025 i.e. upon completion of 30 days of being continuously overdue, then this account shall be classified as SMA-1 on 1</w:t>
            </w:r>
            <w:r>
              <w:rPr>
                <w:sz w:val="18"/>
                <w:szCs w:val="18"/>
                <w:vertAlign w:val="superscript"/>
              </w:rPr>
              <w:t>st</w:t>
            </w:r>
            <w:r>
              <w:rPr>
                <w:sz w:val="18"/>
                <w:szCs w:val="18"/>
              </w:rPr>
              <w:t xml:space="preserve"> April, 2025.</w:t>
            </w:r>
          </w:p>
          <w:p>
            <w:pPr>
              <w:pStyle w:val="style4098"/>
              <w:numPr>
                <w:ilvl w:val="0"/>
                <w:numId w:val="4"/>
              </w:numPr>
              <w:pBdr>
                <w:left w:val="nil"/>
                <w:right w:val="nil"/>
                <w:top w:val="nil"/>
                <w:bottom w:val="nil"/>
                <w:between w:val="nil"/>
              </w:pBdr>
              <w:ind w:left="431" w:hanging="431"/>
              <w:jc w:val="both"/>
              <w:rPr>
                <w:sz w:val="18"/>
                <w:szCs w:val="18"/>
              </w:rPr>
            </w:pPr>
            <w:r>
              <w:rPr>
                <w:sz w:val="18"/>
                <w:szCs w:val="18"/>
              </w:rPr>
              <w:t>If the loan account continues to remain overdue upon running day-end process on 1</w:t>
            </w:r>
            <w:r>
              <w:rPr>
                <w:sz w:val="18"/>
                <w:szCs w:val="18"/>
                <w:vertAlign w:val="superscript"/>
              </w:rPr>
              <w:t>st</w:t>
            </w:r>
            <w:r>
              <w:rPr>
                <w:sz w:val="18"/>
                <w:szCs w:val="18"/>
              </w:rPr>
              <w:t xml:space="preserve"> May 2025 i.e. upon completion of 60 days of being continuously overdue, it shall be classified as SMA-2 on 1</w:t>
            </w:r>
            <w:r>
              <w:rPr>
                <w:sz w:val="18"/>
                <w:szCs w:val="18"/>
                <w:vertAlign w:val="superscript"/>
              </w:rPr>
              <w:t>st</w:t>
            </w:r>
            <w:r>
              <w:rPr>
                <w:sz w:val="18"/>
                <w:szCs w:val="18"/>
              </w:rPr>
              <w:t xml:space="preserve"> May 2025.</w:t>
            </w:r>
          </w:p>
          <w:p>
            <w:pPr>
              <w:pStyle w:val="style4098"/>
              <w:numPr>
                <w:ilvl w:val="0"/>
                <w:numId w:val="4"/>
              </w:numPr>
              <w:pBdr>
                <w:left w:val="nil"/>
                <w:right w:val="nil"/>
                <w:top w:val="nil"/>
                <w:bottom w:val="nil"/>
                <w:between w:val="nil"/>
              </w:pBdr>
              <w:ind w:left="431" w:hanging="431"/>
              <w:jc w:val="both"/>
              <w:rPr>
                <w:sz w:val="18"/>
                <w:szCs w:val="18"/>
              </w:rPr>
            </w:pPr>
            <w:r>
              <w:rPr>
                <w:sz w:val="18"/>
                <w:szCs w:val="18"/>
              </w:rPr>
              <w:t>If the loan account continues to remain overdue upon running day-end process on 31</w:t>
            </w:r>
            <w:r>
              <w:rPr>
                <w:sz w:val="18"/>
                <w:szCs w:val="18"/>
                <w:vertAlign w:val="superscript"/>
              </w:rPr>
              <w:t>st</w:t>
            </w:r>
            <w:r>
              <w:rPr>
                <w:sz w:val="18"/>
                <w:szCs w:val="18"/>
              </w:rPr>
              <w:t xml:space="preserve"> May 2025 i.e. upon completion of 90 days of being continuously overdue, it shall be classified as NPA on 31</w:t>
            </w:r>
            <w:r>
              <w:rPr>
                <w:sz w:val="18"/>
                <w:szCs w:val="18"/>
                <w:vertAlign w:val="superscript"/>
              </w:rPr>
              <w:t>st</w:t>
            </w:r>
            <w:r>
              <w:rPr>
                <w:sz w:val="18"/>
                <w:szCs w:val="18"/>
              </w:rPr>
              <w:t xml:space="preserve"> May 2025 </w:t>
            </w:r>
            <w:r>
              <w:rPr>
                <w:sz w:val="18"/>
                <w:szCs w:val="18"/>
              </w:rPr>
              <w:t>along with all other loan accounts, if any, of the borrower(s) with the Lender.</w:t>
            </w:r>
          </w:p>
        </w:tc>
      </w:tr>
      <w:tr>
        <w:tblPrEx/>
        <w:trPr>
          <w:trHeight w:val="274" w:hRule="atLeast"/>
        </w:trPr>
        <w:tc>
          <w:tcPr>
            <w:tcW w:w="3458" w:type="dxa"/>
            <w:tcBorders/>
          </w:tcPr>
          <w:p>
            <w:pPr>
              <w:pStyle w:val="style4098"/>
              <w:spacing w:after="140" w:lineRule="auto" w:line="290"/>
              <w:jc w:val="both"/>
              <w:rPr>
                <w:b/>
                <w:sz w:val="18"/>
                <w:szCs w:val="18"/>
              </w:rPr>
            </w:pPr>
            <w:r>
              <w:rPr>
                <w:b/>
                <w:sz w:val="18"/>
                <w:szCs w:val="18"/>
              </w:rPr>
              <w:t>Place of arbitration</w:t>
            </w:r>
          </w:p>
        </w:tc>
        <w:tc>
          <w:tcPr>
            <w:tcW w:w="6378" w:type="dxa"/>
            <w:gridSpan w:val="2"/>
            <w:tcBorders/>
          </w:tcPr>
          <w:p>
            <w:pPr>
              <w:pStyle w:val="style4098"/>
              <w:spacing w:after="140" w:lineRule="auto" w:line="290"/>
              <w:jc w:val="both"/>
              <w:rPr>
                <w:sz w:val="18"/>
                <w:szCs w:val="18"/>
              </w:rPr>
            </w:pPr>
            <w:r>
              <w:rPr>
                <w:sz w:val="18"/>
                <w:szCs w:val="18"/>
              </w:rPr>
              <w:t>Delhi</w:t>
            </w:r>
          </w:p>
        </w:tc>
      </w:tr>
      <w:tr>
        <w:tblPrEx/>
        <w:trPr>
          <w:trHeight w:val="404" w:hRule="atLeast"/>
        </w:trPr>
        <w:tc>
          <w:tcPr>
            <w:tcW w:w="3458" w:type="dxa"/>
            <w:tcBorders/>
          </w:tcPr>
          <w:p>
            <w:pPr>
              <w:pStyle w:val="style4098"/>
              <w:jc w:val="both"/>
              <w:rPr>
                <w:b/>
                <w:sz w:val="18"/>
                <w:szCs w:val="18"/>
              </w:rPr>
            </w:pPr>
            <w:r>
              <w:rPr>
                <w:b/>
                <w:sz w:val="18"/>
                <w:szCs w:val="18"/>
              </w:rPr>
              <w:t>Jurisdiction</w:t>
            </w:r>
          </w:p>
        </w:tc>
        <w:tc>
          <w:tcPr>
            <w:tcW w:w="6378" w:type="dxa"/>
            <w:gridSpan w:val="2"/>
            <w:tcBorders/>
          </w:tcPr>
          <w:p>
            <w:pPr>
              <w:pStyle w:val="style4098"/>
              <w:spacing w:after="140" w:lineRule="auto" w:line="290"/>
              <w:jc w:val="both"/>
              <w:rPr>
                <w:sz w:val="18"/>
                <w:szCs w:val="18"/>
              </w:rPr>
            </w:pPr>
            <w:r>
              <w:rPr>
                <w:sz w:val="18"/>
                <w:szCs w:val="18"/>
              </w:rPr>
              <w:t>Delhi</w:t>
            </w:r>
          </w:p>
        </w:tc>
      </w:tr>
    </w:tbl>
    <w:p>
      <w:pPr>
        <w:pStyle w:val="style4098"/>
        <w:rPr>
          <w:b/>
          <w:sz w:val="18"/>
          <w:szCs w:val="18"/>
        </w:rPr>
      </w:pPr>
    </w:p>
    <w:p>
      <w:pPr>
        <w:pStyle w:val="style4098"/>
        <w:rPr>
          <w:b/>
          <w:sz w:val="18"/>
          <w:szCs w:val="18"/>
        </w:rPr>
      </w:pPr>
      <w:r>
        <w:rPr>
          <w:b/>
          <w:sz w:val="18"/>
          <w:szCs w:val="18"/>
        </w:rPr>
        <w:t xml:space="preserve">                                                    </w:t>
      </w:r>
      <w:r>
        <w:rPr>
          <w:b/>
          <w:sz w:val="18"/>
          <w:szCs w:val="18"/>
          <w:lang w:val="en-US"/>
        </w:rPr>
        <w:t xml:space="preserve">                               </w:t>
      </w:r>
      <w:r>
        <w:rPr>
          <w:b/>
          <w:sz w:val="18"/>
          <w:szCs w:val="18"/>
        </w:rPr>
        <w:t>KEY FACTS STATEMENT</w:t>
      </w:r>
    </w:p>
    <w:p>
      <w:pPr>
        <w:pStyle w:val="style2"/>
        <w:spacing w:after="13" w:lineRule="auto" w:line="265"/>
        <w:ind w:right="72"/>
        <w:rPr>
          <w:b/>
          <w:sz w:val="18"/>
          <w:szCs w:val="18"/>
        </w:rPr>
      </w:pPr>
      <w:r>
        <w:rPr>
          <w:b/>
          <w:sz w:val="18"/>
          <w:szCs w:val="18"/>
        </w:rPr>
        <w:t>Part 1 (Interest rate and fees/charges)</w:t>
      </w:r>
      <w:r>
        <w:rPr>
          <w:sz w:val="18"/>
          <w:szCs w:val="18"/>
        </w:rPr>
        <w:t xml:space="preserve"> </w:t>
      </w:r>
    </w:p>
    <w:p>
      <w:pPr>
        <w:pStyle w:val="style4098"/>
        <w:spacing w:lineRule="auto" w:line="259"/>
        <w:ind w:right="9"/>
        <w:rPr>
          <w:sz w:val="18"/>
          <w:szCs w:val="18"/>
        </w:rPr>
      </w:pPr>
      <w:r>
        <w:rPr>
          <w:b/>
          <w:sz w:val="18"/>
          <w:szCs w:val="18"/>
        </w:rPr>
        <w:t xml:space="preserve"> </w:t>
      </w:r>
    </w:p>
    <w:tbl>
      <w:tblPr>
        <w:tblStyle w:val="style4116"/>
        <w:tblW w:w="10485" w:type="dxa"/>
        <w:jc w:val="center"/>
        <w:tblInd w:w="0" w:type="dxa"/>
        <w:tblLayout w:type="fixed"/>
        <w:tblLook w:val="0400" w:firstRow="0" w:lastRow="0" w:firstColumn="0" w:lastColumn="0" w:noHBand="0" w:noVBand="1"/>
      </w:tblPr>
      <w:tblGrid>
        <w:gridCol w:w="840"/>
        <w:gridCol w:w="1560"/>
        <w:gridCol w:w="270"/>
        <w:gridCol w:w="390"/>
        <w:gridCol w:w="795"/>
        <w:gridCol w:w="360"/>
        <w:gridCol w:w="345"/>
        <w:gridCol w:w="180"/>
        <w:gridCol w:w="420"/>
        <w:gridCol w:w="375"/>
        <w:gridCol w:w="506"/>
        <w:gridCol w:w="904"/>
        <w:gridCol w:w="105"/>
        <w:gridCol w:w="1035"/>
        <w:gridCol w:w="800"/>
        <w:gridCol w:w="1600"/>
      </w:tblGrid>
      <w:tr>
        <w:trPr>
          <w:trHeight w:val="302"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1 </w:t>
            </w:r>
          </w:p>
        </w:tc>
        <w:tc>
          <w:tcPr>
            <w:tcW w:w="2220"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Unique Proposal Number</w:t>
            </w:r>
          </w:p>
        </w:tc>
        <w:tc>
          <w:tcPr>
            <w:tcW w:w="2100" w:type="dxa"/>
            <w:gridSpan w:val="5"/>
            <w:tcBorders>
              <w:top w:val="single" w:sz="4" w:space="0" w:color="000000"/>
              <w:left w:val="single" w:sz="4" w:space="0" w:color="000000"/>
              <w:bottom w:val="single" w:sz="4" w:space="0" w:color="000000"/>
              <w:right w:val="single" w:sz="4" w:space="0" w:color="000000"/>
            </w:tcBorders>
          </w:tcPr>
          <w:p>
            <w:pPr>
              <w:pStyle w:val="style4098"/>
              <w:rPr>
                <w:color w:val="9876aa"/>
                <w:sz w:val="18"/>
                <w:szCs w:val="18"/>
              </w:rPr>
            </w:pPr>
            <w:r>
              <w:rPr>
                <w:sz w:val="18"/>
                <w:szCs w:val="18"/>
              </w:rPr>
              <w:t>{{kfsUtilityId}}</w:t>
            </w:r>
          </w:p>
        </w:tc>
        <w:tc>
          <w:tcPr>
            <w:tcW w:w="292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b/>
                <w:sz w:val="18"/>
                <w:szCs w:val="18"/>
              </w:rPr>
              <w:t xml:space="preserve">Type of Loan </w:t>
            </w:r>
          </w:p>
        </w:tc>
        <w:tc>
          <w:tcPr>
            <w:tcW w:w="240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b/>
                <w:sz w:val="18"/>
                <w:szCs w:val="18"/>
              </w:rPr>
              <w:t xml:space="preserve"> </w:t>
            </w:r>
            <w:r>
              <w:rPr>
                <w:sz w:val="18"/>
                <w:szCs w:val="18"/>
              </w:rPr>
              <w:t xml:space="preserve"> Loan against securities</w:t>
            </w:r>
          </w:p>
        </w:tc>
      </w:tr>
      <w:tr>
        <w:tblPrEx/>
        <w:trPr>
          <w:trHeight w:val="300"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2 </w:t>
            </w:r>
          </w:p>
        </w:tc>
        <w:tc>
          <w:tcPr>
            <w:tcW w:w="4320" w:type="dxa"/>
            <w:gridSpan w:val="8"/>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Facility Value Limit</w:t>
            </w:r>
          </w:p>
        </w:tc>
        <w:tc>
          <w:tcPr>
            <w:tcW w:w="5325" w:type="dxa"/>
            <w:gridSpan w:val="7"/>
            <w:tcBorders>
              <w:top w:val="single" w:sz="4" w:space="0" w:color="000000"/>
              <w:left w:val="single" w:sz="4" w:space="0" w:color="000000"/>
              <w:bottom w:val="single" w:sz="4" w:space="0" w:color="000000"/>
              <w:right w:val="single" w:sz="4" w:space="0" w:color="000000"/>
            </w:tcBorders>
          </w:tcPr>
          <w:p>
            <w:pPr>
              <w:pStyle w:val="style4098"/>
              <w:spacing w:after="140"/>
              <w:jc w:val="both"/>
              <w:rPr>
                <w:sz w:val="18"/>
                <w:szCs w:val="18"/>
              </w:rPr>
            </w:pPr>
            <w:r>
              <w:rPr>
                <w:sz w:val="18"/>
                <w:szCs w:val="18"/>
              </w:rPr>
              <w:t xml:space="preserve"> ₹{{kfsData.terms.creditLimit.inNumber}}</w:t>
            </w:r>
            <w:r>
              <w:rPr>
                <w:sz w:val="18"/>
                <w:szCs w:val="18"/>
              </w:rPr>
              <w:br/>
            </w:r>
            <w:r>
              <w:rPr>
                <w:sz w:val="18"/>
                <w:szCs w:val="18"/>
              </w:rPr>
              <w:br/>
            </w:r>
            <w:r>
              <w:rPr>
                <w:sz w:val="18"/>
                <w:szCs w:val="18"/>
              </w:rP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pPr>
              <w:pStyle w:val="style4098"/>
              <w:spacing w:lineRule="auto" w:line="259"/>
              <w:rPr>
                <w:sz w:val="18"/>
                <w:szCs w:val="18"/>
              </w:rPr>
            </w:pPr>
            <w:r>
              <w:rPr>
                <w:sz w:val="18"/>
                <w:szCs w:val="18"/>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tblPrEx/>
        <w:trPr>
          <w:trHeight w:val="1114"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3 </w:t>
            </w:r>
          </w:p>
        </w:tc>
        <w:tc>
          <w:tcPr>
            <w:tcW w:w="4320" w:type="dxa"/>
            <w:gridSpan w:val="8"/>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Disbursal schedule  </w:t>
            </w:r>
          </w:p>
          <w:p>
            <w:pPr>
              <w:pStyle w:val="style4098"/>
              <w:spacing w:lineRule="auto" w:line="259"/>
              <w:rPr>
                <w:sz w:val="18"/>
                <w:szCs w:val="18"/>
              </w:rPr>
            </w:pPr>
          </w:p>
        </w:tc>
        <w:tc>
          <w:tcPr>
            <w:tcW w:w="5325" w:type="dxa"/>
            <w:gridSpan w:val="7"/>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sz w:val="18"/>
                <w:szCs w:val="18"/>
              </w:rPr>
              <w:t>Flexible disbursements.</w:t>
            </w:r>
            <w:r>
              <w:rPr>
                <w:sz w:val="18"/>
                <w:szCs w:val="18"/>
              </w:rPr>
              <w:br/>
            </w:r>
          </w:p>
          <w:p>
            <w:pPr>
              <w:pStyle w:val="style4098"/>
              <w:spacing w:lineRule="auto" w:line="259"/>
              <w:ind w:left="20"/>
              <w:rPr>
                <w:sz w:val="18"/>
                <w:szCs w:val="18"/>
              </w:rPr>
            </w:pPr>
            <w:r>
              <w:rPr>
                <w:sz w:val="18"/>
                <w:szCs w:val="18"/>
              </w:rPr>
              <w:t>Disbursements will be made based on the customer's drawdown requests.</w:t>
            </w:r>
            <w:r>
              <w:rPr>
                <w:sz w:val="18"/>
                <w:szCs w:val="18"/>
              </w:rPr>
              <w:br/>
            </w:r>
          </w:p>
          <w:p>
            <w:pPr>
              <w:pStyle w:val="style4098"/>
              <w:spacing w:lineRule="auto" w:line="259"/>
              <w:rPr>
                <w:i/>
                <w:sz w:val="18"/>
                <w:szCs w:val="18"/>
              </w:rPr>
            </w:pPr>
            <w:r>
              <w:rPr>
                <w:i/>
                <w:sz w:val="18"/>
                <w:szCs w:val="18"/>
              </w:rPr>
              <w:t xml:space="preserve">For further clarification, refer to </w:t>
            </w:r>
            <w:r>
              <w:rPr>
                <w:b/>
                <w:i/>
                <w:sz w:val="18"/>
                <w:szCs w:val="18"/>
              </w:rPr>
              <w:t xml:space="preserve">Clause 2.2 </w:t>
            </w:r>
            <w:r>
              <w:rPr>
                <w:i/>
                <w:sz w:val="18"/>
                <w:szCs w:val="18"/>
              </w:rPr>
              <w:t>from the general terms &amp; conditions of loan agreement.</w:t>
            </w:r>
          </w:p>
        </w:tc>
      </w:tr>
      <w:tr>
        <w:tblPrEx/>
        <w:trPr>
          <w:trHeight w:val="301"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4 </w:t>
            </w:r>
          </w:p>
        </w:tc>
        <w:tc>
          <w:tcPr>
            <w:tcW w:w="4320" w:type="dxa"/>
            <w:gridSpan w:val="8"/>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Loan term (year/months/days) </w:t>
            </w:r>
          </w:p>
        </w:tc>
        <w:tc>
          <w:tcPr>
            <w:tcW w:w="5325" w:type="dxa"/>
            <w:gridSpan w:val="7"/>
            <w:tcBorders>
              <w:top w:val="single" w:sz="4" w:space="0" w:color="000000"/>
              <w:left w:val="single" w:sz="4" w:space="0" w:color="000000"/>
              <w:bottom w:val="single" w:sz="4" w:space="0" w:color="000000"/>
              <w:right w:val="single" w:sz="4" w:space="0" w:color="000000"/>
            </w:tcBorders>
          </w:tcPr>
          <w:p>
            <w:pPr>
              <w:pStyle w:val="style4098"/>
              <w:spacing w:after="3"/>
              <w:rPr>
                <w:i/>
                <w:sz w:val="18"/>
                <w:szCs w:val="18"/>
              </w:rPr>
            </w:pPr>
            <w:r>
              <w:rPr>
                <w:sz w:val="18"/>
                <w:szCs w:val="18"/>
              </w:rPr>
              <w:t xml:space="preserve"> {{kfsData.terms.months}} months {{kfsData.terms.days}} days</w:t>
            </w:r>
            <w:r>
              <w:rPr>
                <w:sz w:val="18"/>
                <w:szCs w:val="18"/>
              </w:rPr>
              <w:br/>
            </w:r>
            <w:r>
              <w:rPr>
                <w:sz w:val="18"/>
                <w:szCs w:val="18"/>
              </w:rPr>
              <w:br/>
            </w:r>
            <w:r>
              <w:rPr>
                <w:sz w:val="18"/>
                <w:szCs w:val="18"/>
              </w:rPr>
              <w:t>Loan maturity date: {{kfsData.terms.maturityDate}}</w:t>
            </w:r>
            <w:r>
              <w:rPr>
                <w:sz w:val="18"/>
                <w:szCs w:val="18"/>
              </w:rPr>
              <w:br/>
            </w:r>
            <w:r>
              <w:rPr>
                <w:sz w:val="18"/>
                <w:szCs w:val="18"/>
              </w:rPr>
              <w:br/>
            </w:r>
            <w:r>
              <w:rPr>
                <w:i/>
                <w:sz w:val="18"/>
                <w:szCs w:val="18"/>
              </w:rPr>
              <w:t>Can be renewed basis lender’s review</w:t>
            </w:r>
          </w:p>
        </w:tc>
      </w:tr>
      <w:tr>
        <w:tblPrEx/>
        <w:trPr>
          <w:trHeight w:val="301"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5 </w:t>
            </w:r>
          </w:p>
        </w:tc>
        <w:tc>
          <w:tcPr>
            <w:tcW w:w="9645" w:type="dxa"/>
            <w:gridSpan w:val="15"/>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Installment details </w:t>
            </w:r>
          </w:p>
        </w:tc>
      </w:tr>
      <w:tr>
        <w:tblPrEx/>
        <w:trPr>
          <w:trHeight w:val="247" w:hRule="atLeast"/>
          <w:jc w:val="center"/>
        </w:trPr>
        <w:tc>
          <w:tcPr>
            <w:tcW w:w="2670"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sz w:val="18"/>
                <w:szCs w:val="18"/>
              </w:rPr>
              <w:t xml:space="preserve">Type of installments </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76"/>
              <w:rPr>
                <w:sz w:val="18"/>
                <w:szCs w:val="18"/>
              </w:rPr>
            </w:pPr>
            <w:r>
              <w:rPr>
                <w:sz w:val="18"/>
                <w:szCs w:val="18"/>
              </w:rPr>
              <w:t xml:space="preserve">Number of EPIs </w:t>
            </w:r>
          </w:p>
        </w:tc>
        <w:tc>
          <w:tcPr>
            <w:tcW w:w="2186" w:type="dxa"/>
            <w:gridSpan w:val="6"/>
            <w:tcBorders>
              <w:top w:val="single" w:sz="4" w:space="0" w:color="000000"/>
              <w:left w:val="single" w:sz="4" w:space="0" w:color="000000"/>
              <w:bottom w:val="single" w:sz="4" w:space="0" w:color="000000"/>
              <w:right w:val="single" w:sz="4" w:space="0" w:color="000000"/>
            </w:tcBorders>
          </w:tcPr>
          <w:p>
            <w:pPr>
              <w:pStyle w:val="style4098"/>
              <w:spacing w:lineRule="auto" w:line="259"/>
              <w:ind w:right="75"/>
              <w:rPr>
                <w:sz w:val="18"/>
                <w:szCs w:val="18"/>
              </w:rPr>
            </w:pPr>
            <w:r>
              <w:rPr>
                <w:sz w:val="18"/>
                <w:szCs w:val="18"/>
              </w:rPr>
              <w:t xml:space="preserve">EPI (₹) </w:t>
            </w:r>
          </w:p>
          <w:p>
            <w:pPr>
              <w:pStyle w:val="style4098"/>
              <w:spacing w:lineRule="auto" w:line="259"/>
              <w:ind w:right="77"/>
              <w:rPr>
                <w:sz w:val="18"/>
                <w:szCs w:val="18"/>
              </w:rPr>
            </w:pPr>
            <w:r>
              <w:rPr>
                <w:sz w:val="18"/>
                <w:szCs w:val="18"/>
              </w:rPr>
              <w:t xml:space="preserve"> </w:t>
            </w:r>
          </w:p>
        </w:tc>
        <w:tc>
          <w:tcPr>
            <w:tcW w:w="4444"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ind w:right="77"/>
              <w:rPr>
                <w:sz w:val="18"/>
                <w:szCs w:val="18"/>
              </w:rPr>
            </w:pPr>
            <w:r>
              <w:rPr>
                <w:sz w:val="18"/>
                <w:szCs w:val="18"/>
              </w:rPr>
              <w:t>Commencement of repayment, post sanction</w:t>
            </w:r>
          </w:p>
        </w:tc>
      </w:tr>
      <w:tr>
        <w:tblPrEx/>
        <w:trPr>
          <w:trHeight w:val="301" w:hRule="atLeast"/>
          <w:jc w:val="center"/>
        </w:trPr>
        <w:tc>
          <w:tcPr>
            <w:tcW w:w="2670"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sz w:val="18"/>
                <w:szCs w:val="18"/>
              </w:rPr>
              <w:t xml:space="preserve"> Monthly</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{{kfsData.installmentDetails.totalInstallments}}</w:t>
            </w:r>
          </w:p>
        </w:tc>
        <w:tc>
          <w:tcPr>
            <w:tcW w:w="2186" w:type="dxa"/>
            <w:gridSpan w:val="6"/>
            <w:tcBorders>
              <w:top w:val="single" w:sz="4" w:space="0" w:color="000000"/>
              <w:left w:val="single" w:sz="4" w:space="0" w:color="000000"/>
              <w:bottom w:val="single" w:sz="4" w:space="0" w:color="000000"/>
              <w:right w:val="single" w:sz="4" w:space="0" w:color="000000"/>
            </w:tcBorders>
          </w:tcPr>
          <w:p>
            <w:pPr>
              <w:pStyle w:val="style4098"/>
              <w:spacing w:lineRule="auto" w:line="259"/>
              <w:ind w:right="13"/>
              <w:rPr>
                <w:sz w:val="18"/>
                <w:szCs w:val="18"/>
              </w:rPr>
            </w:pPr>
            <w:r>
              <w:rPr>
                <w:sz w:val="18"/>
                <w:szCs w:val="18"/>
                <w:highlight w:val="white"/>
              </w:rPr>
              <w:t>As per repayment schedule</w:t>
            </w:r>
          </w:p>
        </w:tc>
        <w:tc>
          <w:tcPr>
            <w:tcW w:w="4444"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ind w:right="13"/>
              <w:rPr>
                <w:sz w:val="18"/>
                <w:szCs w:val="18"/>
              </w:rPr>
            </w:pPr>
            <w:r>
              <w:rPr>
                <w:sz w:val="18"/>
                <w:szCs w:val="18"/>
              </w:rPr>
              <w:t>1st of the month immediately following the date of 1st disbursement</w:t>
            </w:r>
          </w:p>
        </w:tc>
      </w:tr>
      <w:tr>
        <w:tblPrEx/>
        <w:trPr>
          <w:trHeight w:val="301"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6 </w:t>
            </w:r>
          </w:p>
        </w:tc>
        <w:tc>
          <w:tcPr>
            <w:tcW w:w="156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Interest rate (%)</w:t>
            </w:r>
          </w:p>
        </w:tc>
        <w:tc>
          <w:tcPr>
            <w:tcW w:w="1815" w:type="dxa"/>
            <w:gridSpan w:val="4"/>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{{kfsData.interestDetails.interestRate}}% p.a.</w:t>
            </w:r>
          </w:p>
        </w:tc>
        <w:tc>
          <w:tcPr>
            <w:tcW w:w="2835" w:type="dxa"/>
            <w:gridSpan w:val="7"/>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Interest Type </w:t>
            </w:r>
          </w:p>
        </w:tc>
        <w:tc>
          <w:tcPr>
            <w:tcW w:w="3435"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sz w:val="18"/>
                <w:szCs w:val="18"/>
              </w:rPr>
              <w:t>Floating</w:t>
            </w:r>
          </w:p>
        </w:tc>
      </w:tr>
      <w:tr>
        <w:tblPrEx/>
        <w:trPr>
          <w:trHeight w:val="389"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7 </w:t>
            </w:r>
          </w:p>
        </w:tc>
        <w:tc>
          <w:tcPr>
            <w:tcW w:w="9645" w:type="dxa"/>
            <w:gridSpan w:val="15"/>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Additional Information in case of Floating rate of interest </w:t>
            </w:r>
          </w:p>
        </w:tc>
      </w:tr>
      <w:tr>
        <w:tblPrEx/>
        <w:trPr>
          <w:trHeight w:val="631" w:hRule="atLeast"/>
          <w:jc w:val="center"/>
        </w:trPr>
        <w:tc>
          <w:tcPr>
            <w:tcW w:w="2670" w:type="dxa"/>
            <w:gridSpan w:val="3"/>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sz w:val="18"/>
                <w:szCs w:val="18"/>
              </w:rPr>
              <w:t xml:space="preserve">Reference Benchmark  </w:t>
            </w:r>
          </w:p>
        </w:tc>
        <w:tc>
          <w:tcPr>
            <w:tcW w:w="1185" w:type="dxa"/>
            <w:gridSpan w:val="2"/>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ind w:left="18"/>
              <w:rPr>
                <w:sz w:val="18"/>
                <w:szCs w:val="18"/>
              </w:rPr>
            </w:pPr>
            <w:r>
              <w:rPr>
                <w:sz w:val="18"/>
                <w:szCs w:val="18"/>
              </w:rPr>
              <w:t xml:space="preserve">Benchmark rate (%) (B) </w:t>
            </w:r>
          </w:p>
        </w:tc>
        <w:tc>
          <w:tcPr>
            <w:tcW w:w="885" w:type="dxa"/>
            <w:gridSpan w:val="3"/>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sz w:val="18"/>
                <w:szCs w:val="18"/>
              </w:rPr>
              <w:t xml:space="preserve">Spread (%) (S) </w:t>
            </w:r>
          </w:p>
        </w:tc>
        <w:tc>
          <w:tcPr>
            <w:tcW w:w="2310" w:type="dxa"/>
            <w:gridSpan w:val="5"/>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ind w:left="12"/>
              <w:rPr>
                <w:sz w:val="18"/>
                <w:szCs w:val="18"/>
              </w:rPr>
            </w:pPr>
            <w:r>
              <w:rPr>
                <w:sz w:val="18"/>
                <w:szCs w:val="18"/>
              </w:rPr>
              <w:t xml:space="preserve">Final rate (%) R = (B) + (S) </w:t>
            </w:r>
          </w:p>
        </w:tc>
        <w:tc>
          <w:tcPr>
            <w:tcW w:w="3435"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right="76"/>
              <w:rPr>
                <w:sz w:val="18"/>
                <w:szCs w:val="18"/>
              </w:rPr>
            </w:pPr>
            <w:r>
              <w:rPr>
                <w:sz w:val="18"/>
                <w:szCs w:val="18"/>
              </w:rPr>
              <w:t xml:space="preserve">Reset periodicity (Months) </w:t>
            </w:r>
          </w:p>
        </w:tc>
      </w:tr>
      <w:tr>
        <w:tblPrEx/>
        <w:trPr>
          <w:trHeight w:val="320" w:hRule="atLeast"/>
          <w:jc w:val="center"/>
        </w:trPr>
        <w:tc>
          <w:tcPr>
            <w:tcW w:w="2670" w:type="dxa"/>
            <w:gridSpan w:val="3"/>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1185" w:type="dxa"/>
            <w:gridSpan w:val="2"/>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885" w:type="dxa"/>
            <w:gridSpan w:val="3"/>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10" w:type="dxa"/>
            <w:gridSpan w:val="5"/>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183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73"/>
              <w:rPr>
                <w:sz w:val="18"/>
                <w:szCs w:val="18"/>
              </w:rPr>
            </w:pPr>
            <w:r>
              <w:rPr>
                <w:sz w:val="18"/>
                <w:szCs w:val="18"/>
              </w:rPr>
              <w:t xml:space="preserve">B </w:t>
            </w:r>
          </w:p>
        </w:tc>
        <w:tc>
          <w:tcPr>
            <w:tcW w:w="160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right="73"/>
              <w:rPr>
                <w:sz w:val="18"/>
                <w:szCs w:val="18"/>
              </w:rPr>
            </w:pPr>
            <w:r>
              <w:rPr>
                <w:sz w:val="18"/>
                <w:szCs w:val="18"/>
              </w:rPr>
              <w:t>S</w:t>
            </w:r>
          </w:p>
        </w:tc>
      </w:tr>
      <w:tr>
        <w:tblPrEx/>
        <w:trPr>
          <w:trHeight w:val="390" w:hRule="atLeast"/>
          <w:jc w:val="center"/>
        </w:trPr>
        <w:tc>
          <w:tcPr>
            <w:tcW w:w="2670" w:type="dxa"/>
            <w:gridSpan w:val="3"/>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{{kfsData.interestDetails.referenceBenchmark}}</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{{kfsData.interestDetails.benchmarkRate}}%</w:t>
            </w:r>
          </w:p>
        </w:tc>
        <w:tc>
          <w:tcPr>
            <w:tcW w:w="885" w:type="dxa"/>
            <w:gridSpan w:val="3"/>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{{kfsData.interestDetails.spread}}%</w:t>
            </w:r>
          </w:p>
        </w:tc>
        <w:tc>
          <w:tcPr>
            <w:tcW w:w="2310" w:type="dxa"/>
            <w:gridSpan w:val="5"/>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{{kfsData.interestDetails.interestRate}}% p.a.</w:t>
            </w:r>
          </w:p>
        </w:tc>
        <w:tc>
          <w:tcPr>
            <w:tcW w:w="3435"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right="15"/>
              <w:rPr>
                <w:sz w:val="18"/>
                <w:szCs w:val="18"/>
              </w:rPr>
            </w:pPr>
            <w:r>
              <w:rPr>
                <w:sz w:val="18"/>
                <w:szCs w:val="18"/>
              </w:rPr>
              <w:t>At such intervals as may be decided by DSP Finance Pvt Ltd</w:t>
            </w:r>
          </w:p>
          <w:p>
            <w:pPr>
              <w:pStyle w:val="style4098"/>
              <w:spacing w:lineRule="auto" w:line="259"/>
              <w:ind w:right="15"/>
              <w:rPr>
                <w:sz w:val="18"/>
                <w:szCs w:val="18"/>
              </w:rPr>
            </w:pPr>
            <w:r>
              <w:rPr>
                <w:sz w:val="18"/>
                <w:szCs w:val="18"/>
              </w:rPr>
              <w:t xml:space="preserve"> </w:t>
            </w:r>
          </w:p>
        </w:tc>
      </w:tr>
      <w:tr>
        <w:tblPrEx/>
        <w:trPr>
          <w:trHeight w:val="389" w:hRule="atLeast"/>
          <w:jc w:val="center"/>
        </w:trPr>
        <w:tc>
          <w:tcPr>
            <w:tcW w:w="840" w:type="dxa"/>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b/>
                <w:sz w:val="18"/>
                <w:szCs w:val="18"/>
              </w:rPr>
              <w:t xml:space="preserve">8 </w:t>
            </w:r>
          </w:p>
        </w:tc>
        <w:tc>
          <w:tcPr>
            <w:tcW w:w="9645" w:type="dxa"/>
            <w:gridSpan w:val="15"/>
            <w:tcBorders>
              <w:top w:val="single" w:sz="4" w:space="0" w:color="000000"/>
              <w:left w:val="single" w:sz="4"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Fee/ Charges</w:t>
            </w:r>
          </w:p>
        </w:tc>
      </w:tr>
      <w:tr>
        <w:tblPrEx/>
        <w:trPr>
          <w:trHeight w:val="320" w:hRule="atLeast"/>
          <w:jc w:val="center"/>
        </w:trPr>
        <w:tc>
          <w:tcPr>
            <w:tcW w:w="2670" w:type="dxa"/>
            <w:gridSpan w:val="3"/>
            <w:tcBorders>
              <w:top w:val="single" w:sz="4" w:space="0" w:color="000000"/>
              <w:left w:val="single" w:sz="4" w:space="0" w:color="000000"/>
              <w:bottom w:val="single" w:sz="4" w:space="0" w:color="000000"/>
              <w:right w:val="single" w:sz="4" w:space="0" w:color="000000"/>
            </w:tcBorders>
          </w:tcPr>
          <w:p>
            <w:pPr>
              <w:pStyle w:val="style4098"/>
              <w:spacing w:lineRule="auto" w:line="259"/>
              <w:ind w:left="19"/>
              <w:rPr>
                <w:sz w:val="18"/>
                <w:szCs w:val="18"/>
              </w:rPr>
            </w:pPr>
            <w:r>
              <w:rPr>
                <w:sz w:val="18"/>
                <w:szCs w:val="18"/>
              </w:rPr>
              <w:t xml:space="preserve"> </w:t>
            </w:r>
          </w:p>
        </w:tc>
        <w:tc>
          <w:tcPr>
            <w:tcW w:w="2865" w:type="dxa"/>
            <w:gridSpan w:val="7"/>
            <w:tcBorders>
              <w:top w:val="single" w:sz="4" w:space="0" w:color="000000"/>
              <w:left w:val="single" w:sz="4" w:space="0" w:color="000000"/>
              <w:bottom w:val="single" w:sz="4" w:space="0" w:color="000000"/>
              <w:right w:val="single" w:sz="4" w:space="0" w:color="000000"/>
            </w:tcBorders>
          </w:tcPr>
          <w:p>
            <w:pPr>
              <w:pStyle w:val="style4098"/>
              <w:spacing w:lineRule="auto" w:line="259"/>
              <w:ind w:right="77"/>
              <w:rPr>
                <w:sz w:val="18"/>
                <w:szCs w:val="18"/>
              </w:rPr>
            </w:pPr>
            <w:r>
              <w:rPr>
                <w:sz w:val="18"/>
                <w:szCs w:val="18"/>
              </w:rPr>
              <w:t xml:space="preserve">Payable to DSP Fin (A) </w:t>
            </w:r>
          </w:p>
        </w:tc>
        <w:tc>
          <w:tcPr>
            <w:tcW w:w="4950" w:type="dxa"/>
            <w:gridSpan w:val="6"/>
            <w:tcBorders>
              <w:top w:val="single" w:sz="4" w:space="0" w:color="000000"/>
              <w:left w:val="single" w:sz="4" w:space="0" w:color="000000"/>
              <w:bottom w:val="single" w:sz="4" w:space="0" w:color="000000"/>
              <w:right w:val="single" w:sz="4" w:space="0" w:color="000000"/>
            </w:tcBorders>
          </w:tcPr>
          <w:p>
            <w:pPr>
              <w:pStyle w:val="style4098"/>
              <w:spacing w:lineRule="auto" w:line="259"/>
              <w:ind w:right="77"/>
              <w:rPr>
                <w:sz w:val="18"/>
                <w:szCs w:val="18"/>
              </w:rPr>
            </w:pPr>
            <w:r>
              <w:rPr>
                <w:sz w:val="18"/>
                <w:szCs w:val="18"/>
              </w:rPr>
              <w:t xml:space="preserve">Payable to a third party through DSP Fin (B) </w:t>
            </w:r>
          </w:p>
        </w:tc>
      </w:tr>
      <w:tr>
        <w:tblPrEx/>
        <w:trPr>
          <w:trHeight w:val="1046"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 xml:space="preserve"> </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right="28"/>
              <w:rPr>
                <w:sz w:val="18"/>
                <w:szCs w:val="18"/>
              </w:rPr>
            </w:pPr>
            <w:r>
              <w:rPr>
                <w:sz w:val="18"/>
                <w:szCs w:val="18"/>
              </w:rPr>
              <w:t xml:space="preserve"> </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2"/>
              <w:rPr>
                <w:sz w:val="18"/>
                <w:szCs w:val="18"/>
              </w:rPr>
            </w:pPr>
            <w:r>
              <w:rPr>
                <w:sz w:val="18"/>
                <w:szCs w:val="18"/>
              </w:rPr>
              <w:t xml:space="preserve">One-time/ Recurring </w:t>
            </w:r>
          </w:p>
        </w:tc>
        <w:tc>
          <w:tcPr>
            <w:tcW w:w="1680"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ind w:right="75"/>
              <w:rPr>
                <w:sz w:val="18"/>
                <w:szCs w:val="18"/>
              </w:rPr>
            </w:pPr>
            <w:r>
              <w:rPr>
                <w:sz w:val="18"/>
                <w:szCs w:val="18"/>
              </w:rPr>
              <w:t xml:space="preserve">Amount (in ₹) or Percentage (%) as applicable </w:t>
            </w:r>
          </w:p>
        </w:tc>
        <w:tc>
          <w:tcPr>
            <w:tcW w:w="141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77"/>
              <w:rPr>
                <w:sz w:val="18"/>
                <w:szCs w:val="18"/>
              </w:rPr>
            </w:pPr>
            <w:r>
              <w:rPr>
                <w:sz w:val="18"/>
                <w:szCs w:val="18"/>
              </w:rPr>
              <w:t>One-time/</w:t>
            </w:r>
            <w:r>
              <w:rPr>
                <w:sz w:val="18"/>
                <w:szCs w:val="18"/>
              </w:rPr>
              <w:br/>
            </w:r>
            <w:r>
              <w:rPr>
                <w:sz w:val="18"/>
                <w:szCs w:val="18"/>
              </w:rPr>
              <w:t xml:space="preserve">Recurring  </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Amount (in ₹) or Percentage (%) as applicable</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 xml:space="preserve">(i) </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sz w:val="18"/>
                <w:szCs w:val="18"/>
              </w:rPr>
              <w:t xml:space="preserve">Processing fees  </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23"/>
              <w:rPr>
                <w:sz w:val="18"/>
                <w:szCs w:val="18"/>
              </w:rPr>
            </w:pPr>
            <w:r>
              <w:rPr>
                <w:sz w:val="18"/>
                <w:szCs w:val="18"/>
              </w:rPr>
              <w:t>One time</w:t>
            </w:r>
          </w:p>
        </w:tc>
        <w:tc>
          <w:tcPr>
            <w:tcW w:w="1680" w:type="dxa"/>
            <w:gridSpan w:val="5"/>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₹{{kfsData.applicableFees.processingFees.baseFee.value}} (excl. GST)</w:t>
            </w:r>
          </w:p>
        </w:tc>
        <w:tc>
          <w:tcPr>
            <w:tcW w:w="141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25"/>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spacing w:lineRule="auto" w:line="259"/>
              <w:ind w:right="25"/>
              <w:rPr>
                <w:sz w:val="18"/>
                <w:szCs w:val="18"/>
              </w:rPr>
            </w:pPr>
            <w:r>
              <w:rPr>
                <w:sz w:val="18"/>
                <w:szCs w:val="18"/>
              </w:rPr>
              <w:t>NA</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(ii)</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sz w:val="18"/>
                <w:szCs w:val="18"/>
              </w:rPr>
              <w:t>Annual maintenance charges</w:t>
            </w:r>
          </w:p>
        </w:tc>
        <w:tc>
          <w:tcPr>
            <w:tcW w:w="118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23"/>
              <w:rPr>
                <w:sz w:val="18"/>
                <w:szCs w:val="18"/>
              </w:rPr>
            </w:pPr>
            <w:r>
              <w:rPr>
                <w:sz w:val="18"/>
                <w:szCs w:val="18"/>
              </w:rPr>
              <w:t>Recurring</w:t>
            </w:r>
          </w:p>
        </w:tc>
        <w:tc>
          <w:tcPr>
            <w:tcW w:w="1680" w:type="dxa"/>
            <w:gridSpan w:val="5"/>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NIL</w:t>
            </w:r>
          </w:p>
        </w:tc>
        <w:tc>
          <w:tcPr>
            <w:tcW w:w="141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right="25"/>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spacing w:lineRule="auto" w:line="259"/>
              <w:ind w:right="25"/>
              <w:rPr>
                <w:sz w:val="18"/>
                <w:szCs w:val="18"/>
              </w:rPr>
            </w:pPr>
            <w:r>
              <w:rPr>
                <w:sz w:val="18"/>
                <w:szCs w:val="18"/>
              </w:rPr>
              <w:t>NA</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 xml:space="preserve">(ii) </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sz w:val="18"/>
                <w:szCs w:val="18"/>
              </w:rPr>
              <w:t xml:space="preserve">Insurance charges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 xml:space="preserve">(iii) </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sz w:val="18"/>
                <w:szCs w:val="18"/>
              </w:rPr>
              <w:t xml:space="preserve">Valuation fees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sz w:val="18"/>
                <w:szCs w:val="18"/>
              </w:rPr>
              <w:t xml:space="preserve">(iv) </w:t>
            </w:r>
          </w:p>
        </w:tc>
        <w:tc>
          <w:tcPr>
            <w:tcW w:w="1830" w:type="dxa"/>
            <w:gridSpan w:val="2"/>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sz w:val="18"/>
                <w:szCs w:val="18"/>
              </w:rPr>
              <w:t xml:space="preserve">Any other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ind w:right="44"/>
              <w:rPr>
                <w:sz w:val="18"/>
                <w:szCs w:val="18"/>
              </w:rPr>
            </w:pPr>
            <w:r>
              <w:rPr>
                <w:sz w:val="18"/>
                <w:szCs w:val="18"/>
              </w:rPr>
              <w:t>NA</w:t>
            </w:r>
          </w:p>
        </w:tc>
      </w:tr>
      <w:tr>
        <w:tblPrEx/>
        <w:trPr>
          <w:trHeight w:val="264"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b/>
                <w:sz w:val="18"/>
                <w:szCs w:val="18"/>
              </w:rPr>
              <w:t xml:space="preserve">9 </w:t>
            </w:r>
          </w:p>
        </w:tc>
        <w:tc>
          <w:tcPr>
            <w:tcW w:w="3015" w:type="dxa"/>
            <w:gridSpan w:val="4"/>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Annual Percentage Rate (APR) (%)</w:t>
            </w:r>
          </w:p>
        </w:tc>
        <w:tc>
          <w:tcPr>
            <w:tcW w:w="6630" w:type="dxa"/>
            <w:gridSpan w:val="11"/>
            <w:tcBorders>
              <w:top w:val="single" w:sz="4" w:space="0" w:color="000000"/>
              <w:left w:val="single" w:sz="4" w:space="0" w:color="000000"/>
              <w:bottom w:val="single" w:sz="4" w:space="0" w:color="000000"/>
              <w:right w:val="single" w:sz="4" w:space="0" w:color="000000"/>
            </w:tcBorders>
          </w:tcPr>
          <w:p>
            <w:pPr>
              <w:pStyle w:val="style4098"/>
              <w:rPr>
                <w:sz w:val="18"/>
                <w:szCs w:val="18"/>
              </w:rPr>
            </w:pPr>
            <w:r>
              <w:rPr>
                <w:sz w:val="18"/>
                <w:szCs w:val="18"/>
              </w:rPr>
              <w:t>{{kfsData.interestDetails.annualPercentageRate}}%</w:t>
            </w:r>
          </w:p>
          <w:p>
            <w:pPr>
              <w:pStyle w:val="style4098"/>
              <w:spacing w:lineRule="auto" w:line="259"/>
              <w:ind w:left="20"/>
              <w:rPr>
                <w:i/>
                <w:sz w:val="18"/>
                <w:szCs w:val="18"/>
              </w:rPr>
            </w:pPr>
            <w:r>
              <w:rPr>
                <w:sz w:val="18"/>
                <w:szCs w:val="18"/>
              </w:rPr>
              <w:br/>
            </w:r>
            <w:r>
              <w:rPr>
                <w:i/>
                <w:sz w:val="18"/>
                <w:szCs w:val="18"/>
              </w:rPr>
              <w:t>For detailed reference for computation of APR, refer to section "Computation of APR".</w:t>
            </w:r>
          </w:p>
        </w:tc>
      </w:tr>
      <w:tr>
        <w:tblPrEx/>
        <w:trPr>
          <w:trHeight w:val="389"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sz w:val="18"/>
                <w:szCs w:val="18"/>
              </w:rPr>
            </w:pPr>
            <w:r>
              <w:rPr>
                <w:b/>
                <w:sz w:val="18"/>
                <w:szCs w:val="18"/>
              </w:rPr>
              <w:t xml:space="preserve">10 </w:t>
            </w:r>
          </w:p>
        </w:tc>
        <w:tc>
          <w:tcPr>
            <w:tcW w:w="9645" w:type="dxa"/>
            <w:gridSpan w:val="15"/>
            <w:tcBorders>
              <w:top w:val="single" w:sz="4" w:space="0" w:color="000000"/>
              <w:left w:val="single" w:sz="7" w:space="0" w:color="000000"/>
              <w:bottom w:val="single" w:sz="4" w:space="0" w:color="000000"/>
              <w:right w:val="single" w:sz="4" w:space="0" w:color="000000"/>
            </w:tcBorders>
          </w:tcPr>
          <w:p>
            <w:pPr>
              <w:pStyle w:val="style4098"/>
              <w:spacing w:lineRule="auto" w:line="259"/>
              <w:ind w:left="17"/>
              <w:rPr>
                <w:sz w:val="18"/>
                <w:szCs w:val="18"/>
              </w:rPr>
            </w:pPr>
            <w:r>
              <w:rPr>
                <w:b/>
                <w:sz w:val="18"/>
                <w:szCs w:val="18"/>
              </w:rPr>
              <w:t xml:space="preserve">Details of Contingent Charges </w:t>
            </w:r>
          </w:p>
        </w:tc>
      </w:tr>
      <w:tr>
        <w:tblPrEx/>
        <w:trPr>
          <w:trHeight w:val="32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 xml:space="preserve">(i) </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Dishonour and non-registration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rPr>
                <w:sz w:val="18"/>
                <w:szCs w:val="18"/>
              </w:rPr>
            </w:pPr>
            <w:r>
              <w:rPr>
                <w:sz w:val="18"/>
                <w:szCs w:val="18"/>
              </w:rPr>
              <w:t>₹{{kfsData.applicableFees.defaultingFee.baseFee.value}} + 18% GST</w:t>
            </w:r>
          </w:p>
          <w:p>
            <w:pPr>
              <w:pStyle w:val="style4098"/>
              <w:spacing w:lineRule="auto" w:line="259"/>
              <w:rPr>
                <w:sz w:val="18"/>
                <w:szCs w:val="18"/>
              </w:rPr>
            </w:pPr>
          </w:p>
          <w:p>
            <w:pPr>
              <w:pStyle w:val="style4098"/>
              <w:spacing w:lineRule="auto" w:line="259"/>
              <w:rPr>
                <w:i/>
                <w:sz w:val="18"/>
                <w:szCs w:val="18"/>
              </w:rPr>
            </w:pPr>
            <w:r>
              <w:rPr>
                <w:i/>
                <w:sz w:val="18"/>
                <w:szCs w:val="18"/>
              </w:rPr>
              <w:br/>
            </w:r>
            <w:r>
              <w:rPr>
                <w:i/>
                <w:sz w:val="18"/>
                <w:szCs w:val="18"/>
              </w:rPr>
              <w:t>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blPrEx/>
        <w:trPr>
          <w:trHeight w:val="508" w:hRule="atLeast"/>
          <w:jc w:val="center"/>
        </w:trPr>
        <w:tc>
          <w:tcPr>
            <w:tcW w:w="840" w:type="dxa"/>
            <w:vMerge w:val="restart"/>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 xml:space="preserve">(ii) </w:t>
            </w:r>
          </w:p>
        </w:tc>
        <w:tc>
          <w:tcPr>
            <w:tcW w:w="3720" w:type="dxa"/>
            <w:gridSpan w:val="6"/>
            <w:vMerge w:val="restart"/>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Penal charges</w:t>
            </w:r>
          </w:p>
        </w:tc>
        <w:tc>
          <w:tcPr>
            <w:tcW w:w="5925" w:type="dxa"/>
            <w:gridSpan w:val="9"/>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Delay in interest or principal repayment incurs a daily penalty, as per the following grid</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b/>
                <w:sz w:val="18"/>
                <w:szCs w:val="18"/>
              </w:rPr>
            </w:pPr>
            <w:r>
              <w:rPr>
                <w:b/>
                <w:sz w:val="18"/>
                <w:szCs w:val="18"/>
              </w:rPr>
              <w:t xml:space="preserve">Amount of Outstanding Due under the Facility that continues to remain unpaid at the end of each day </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b/>
                <w:sz w:val="18"/>
                <w:szCs w:val="18"/>
              </w:rPr>
            </w:pPr>
            <w:r>
              <w:rPr>
                <w:b/>
                <w:sz w:val="18"/>
                <w:szCs w:val="18"/>
              </w:rPr>
              <w:t>Penal charges (to be calculated on a daily basis)(excl. GST)</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b/>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b/>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Up to 25k</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₹10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25k - 50k</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₹25</w:t>
            </w:r>
          </w:p>
        </w:tc>
      </w:tr>
      <w:tr>
        <w:tblPrEx/>
        <w:trPr>
          <w:trHeight w:val="389"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50k - 1L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₹50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1L - 2.5L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₹100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2.5L - 5L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₹250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5L - 10L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₹500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10L - 25L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₹1000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25L - 50L</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₹2500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50L - 1Cr</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₹5000</w:t>
            </w:r>
          </w:p>
        </w:tc>
      </w:tr>
      <w:tr>
        <w:tblPrEx/>
        <w:trPr>
          <w:trHeight w:val="390" w:hRule="atLeast"/>
          <w:jc w:val="center"/>
        </w:trPr>
        <w:tc>
          <w:tcPr>
            <w:tcW w:w="840" w:type="dxa"/>
            <w:vMerge w:val="continue"/>
            <w:tcBorders>
              <w:top w:val="single" w:sz="4" w:space="0" w:color="000000"/>
              <w:left w:val="single" w:sz="4" w:space="0" w:color="000000"/>
              <w:bottom w:val="single" w:sz="4" w:space="0" w:color="000000"/>
              <w:right w:val="single" w:sz="7" w:space="0" w:color="000000"/>
            </w:tcBorders>
          </w:tcPr>
          <w:p>
            <w:pPr>
              <w:pStyle w:val="style4098"/>
              <w:widowControl w:val="false"/>
              <w:pBdr>
                <w:left w:val="nil"/>
                <w:right w:val="nil"/>
                <w:top w:val="nil"/>
                <w:bottom w:val="nil"/>
                <w:between w:val="nil"/>
              </w:pBdr>
              <w:rPr>
                <w:sz w:val="18"/>
                <w:szCs w:val="18"/>
              </w:rPr>
            </w:pPr>
          </w:p>
        </w:tc>
        <w:tc>
          <w:tcPr>
            <w:tcW w:w="3720" w:type="dxa"/>
            <w:gridSpan w:val="6"/>
            <w:vMerge w:val="continue"/>
            <w:tcBorders>
              <w:top w:val="single" w:sz="4" w:space="0" w:color="000000"/>
              <w:left w:val="single" w:sz="7"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1Cr +</w:t>
            </w:r>
          </w:p>
        </w:tc>
        <w:tc>
          <w:tcPr>
            <w:tcW w:w="3540" w:type="dxa"/>
            <w:gridSpan w:val="4"/>
            <w:tcBorders>
              <w:top w:val="single" w:sz="4" w:space="0" w:color="000000"/>
              <w:left w:val="single" w:sz="4" w:space="0" w:color="000000"/>
              <w:bottom w:val="single" w:sz="4" w:space="0" w:color="000000"/>
              <w:right w:val="single" w:sz="4" w:space="0" w:color="000000"/>
            </w:tcBorders>
          </w:tcPr>
          <w:p>
            <w:pPr>
              <w:pStyle w:val="style4098"/>
              <w:widowControl w:val="false"/>
              <w:rPr>
                <w:sz w:val="18"/>
                <w:szCs w:val="18"/>
              </w:rPr>
            </w:pPr>
            <w:r>
              <w:rPr>
                <w:sz w:val="18"/>
                <w:szCs w:val="18"/>
              </w:rPr>
              <w:t>₹10000</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(iii)</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Foreclosure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spacing w:lineRule="auto" w:line="259"/>
              <w:rPr>
                <w:sz w:val="18"/>
                <w:szCs w:val="18"/>
              </w:rPr>
            </w:pPr>
            <w:r>
              <w:rPr>
                <w:sz w:val="18"/>
                <w:szCs w:val="18"/>
              </w:rPr>
              <w:t>NIL</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(iv)</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Legal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spacing w:after="40" w:lineRule="auto" w:line="358"/>
              <w:rPr>
                <w:sz w:val="18"/>
                <w:szCs w:val="18"/>
              </w:rPr>
            </w:pPr>
            <w:r>
              <w:rPr>
                <w:sz w:val="18"/>
                <w:szCs w:val="18"/>
              </w:rPr>
              <w:t>As applicable</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(v)</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Security sell-off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spacing w:after="40" w:lineRule="auto" w:line="358"/>
              <w:rPr>
                <w:sz w:val="18"/>
                <w:szCs w:val="18"/>
              </w:rPr>
            </w:pPr>
            <w:r>
              <w:rPr>
                <w:sz w:val="18"/>
                <w:szCs w:val="18"/>
              </w:rPr>
              <w:t>{{kfsData.applicableFees.recoverySecurityInvocationFee.baseFee.value}}% of the proceeds received + 18%  GST</w:t>
            </w:r>
          </w:p>
          <w:p>
            <w:pPr>
              <w:pStyle w:val="style4098"/>
              <w:numPr>
                <w:ilvl w:val="0"/>
                <w:numId w:val="6"/>
              </w:numPr>
              <w:pBdr>
                <w:left w:val="nil"/>
                <w:right w:val="nil"/>
                <w:top w:val="nil"/>
                <w:bottom w:val="nil"/>
                <w:between w:val="nil"/>
              </w:pBdr>
              <w:spacing w:lineRule="auto" w:line="358"/>
              <w:rPr>
                <w:color w:val="000000"/>
                <w:sz w:val="18"/>
                <w:szCs w:val="18"/>
              </w:rPr>
            </w:pPr>
            <w:r>
              <w:rPr>
                <w:color w:val="000000"/>
                <w:sz w:val="18"/>
                <w:szCs w:val="18"/>
              </w:rPr>
              <w:t>Maximum {{kfsData.applicableFees.recoverySecurityInvocationFee.maxFee.value}} (excl. GST) will be charged in case securities are sold to recover dues.</w:t>
            </w:r>
          </w:p>
          <w:p>
            <w:pPr>
              <w:pStyle w:val="style4098"/>
              <w:numPr>
                <w:ilvl w:val="0"/>
                <w:numId w:val="6"/>
              </w:numPr>
              <w:pBdr>
                <w:left w:val="nil"/>
                <w:right w:val="nil"/>
                <w:top w:val="nil"/>
                <w:bottom w:val="nil"/>
                <w:between w:val="nil"/>
              </w:pBdr>
              <w:spacing w:lineRule="auto" w:line="358"/>
              <w:rPr>
                <w:color w:val="000000"/>
                <w:sz w:val="18"/>
                <w:szCs w:val="18"/>
              </w:rPr>
            </w:pPr>
            <w:r>
              <w:rPr>
                <w:color w:val="000000"/>
                <w:sz w:val="18"/>
                <w:szCs w:val="18"/>
              </w:rPr>
              <w:t>Maximum {{kfsData.applicableFees.serviceSecurityInvocationFee.maxFee.value}} (excl. GST) will be charged in case security sell-off is  requested by the customer.</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(vi)</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Bank mandate swap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spacing w:after="40" w:lineRule="auto" w:line="358"/>
              <w:rPr>
                <w:sz w:val="18"/>
                <w:szCs w:val="18"/>
              </w:rPr>
            </w:pPr>
            <w:r>
              <w:rPr>
                <w:sz w:val="18"/>
                <w:szCs w:val="18"/>
              </w:rPr>
              <w:t>₹{{kfsData.applicableFees.mandateSwapCharges.baseFee.value}} + 18% GST</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(vii)</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Renewal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pPr>
              <w:pStyle w:val="style4098"/>
              <w:rPr>
                <w:sz w:val="18"/>
                <w:szCs w:val="18"/>
              </w:rPr>
            </w:pPr>
            <w:r>
              <w:rPr>
                <w:sz w:val="18"/>
                <w:szCs w:val="18"/>
              </w:rPr>
              <w:t>₹{{kfsData.applicableFees.renewalFee.baseFee.value}} + 18% GST</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 xml:space="preserve">(viii) </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ind w:left="10" w:right="348"/>
              <w:rPr>
                <w:b/>
                <w:sz w:val="18"/>
                <w:szCs w:val="18"/>
              </w:rPr>
            </w:pPr>
            <w:r>
              <w:rPr>
                <w:b/>
                <w:sz w:val="18"/>
                <w:szCs w:val="18"/>
              </w:rPr>
              <w:t>Additional security pledging charges</w:t>
            </w:r>
          </w:p>
          <w:p>
            <w:pPr>
              <w:pStyle w:val="style4098"/>
              <w:spacing w:lineRule="auto" w:line="259"/>
              <w:ind w:left="24"/>
              <w:rPr>
                <w:b/>
                <w:sz w:val="18"/>
                <w:szCs w:val="18"/>
              </w:rPr>
            </w:pPr>
          </w:p>
        </w:tc>
        <w:tc>
          <w:tcPr>
            <w:tcW w:w="5925" w:type="dxa"/>
            <w:gridSpan w:val="9"/>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sz w:val="18"/>
                <w:szCs w:val="18"/>
              </w:rPr>
              <w:t>₹{{kfsData.applicableFees.additionalSecurityPledgingFee.baseFee.value}} + 18% GST</w:t>
            </w:r>
          </w:p>
        </w:tc>
      </w:tr>
      <w:tr>
        <w:tblPrEx/>
        <w:trPr>
          <w:trHeight w:val="390" w:hRule="atLeast"/>
          <w:jc w:val="center"/>
        </w:trPr>
        <w:tc>
          <w:tcPr>
            <w:tcW w:w="840" w:type="dxa"/>
            <w:tcBorders>
              <w:top w:val="single" w:sz="4" w:space="0" w:color="000000"/>
              <w:left w:val="single" w:sz="4" w:space="0" w:color="000000"/>
              <w:bottom w:val="single" w:sz="4" w:space="0" w:color="000000"/>
              <w:right w:val="single" w:sz="7" w:space="0" w:color="000000"/>
            </w:tcBorders>
          </w:tcPr>
          <w:p>
            <w:pPr>
              <w:pStyle w:val="style4098"/>
              <w:spacing w:lineRule="auto" w:line="259"/>
              <w:ind w:left="19"/>
              <w:rPr>
                <w:b/>
                <w:sz w:val="18"/>
                <w:szCs w:val="18"/>
              </w:rPr>
            </w:pPr>
            <w:r>
              <w:rPr>
                <w:b/>
                <w:sz w:val="18"/>
                <w:szCs w:val="18"/>
              </w:rPr>
              <w:t>(vii)</w:t>
            </w:r>
          </w:p>
        </w:tc>
        <w:tc>
          <w:tcPr>
            <w:tcW w:w="3720" w:type="dxa"/>
            <w:gridSpan w:val="6"/>
            <w:tcBorders>
              <w:top w:val="single" w:sz="4" w:space="0" w:color="000000"/>
              <w:left w:val="single" w:sz="7" w:space="0" w:color="000000"/>
              <w:bottom w:val="single" w:sz="4" w:space="0" w:color="000000"/>
              <w:right w:val="single" w:sz="4" w:space="0" w:color="000000"/>
            </w:tcBorders>
          </w:tcPr>
          <w:p>
            <w:pPr>
              <w:pStyle w:val="style4098"/>
              <w:spacing w:lineRule="auto" w:line="259"/>
              <w:ind w:left="24"/>
              <w:rPr>
                <w:b/>
                <w:sz w:val="18"/>
                <w:szCs w:val="18"/>
              </w:rPr>
            </w:pPr>
            <w:r>
              <w:rPr>
                <w:b/>
                <w:sz w:val="18"/>
                <w:szCs w:val="18"/>
              </w:rPr>
              <w:t>Security unpledging charges</w:t>
            </w:r>
          </w:p>
        </w:tc>
        <w:tc>
          <w:tcPr>
            <w:tcW w:w="5925" w:type="dxa"/>
            <w:gridSpan w:val="9"/>
            <w:tcBorders>
              <w:top w:val="single" w:sz="4" w:space="0" w:color="000000"/>
              <w:left w:val="single" w:sz="4" w:space="0" w:color="000000"/>
              <w:bottom w:val="single" w:sz="4" w:space="0" w:color="000000"/>
              <w:right w:val="single" w:sz="4" w:space="0" w:color="000000"/>
            </w:tcBorders>
          </w:tcPr>
          <w:p>
            <w:pPr>
              <w:pStyle w:val="style4098"/>
              <w:spacing w:lineRule="auto" w:line="259"/>
              <w:ind w:left="20"/>
              <w:rPr>
                <w:sz w:val="18"/>
                <w:szCs w:val="18"/>
              </w:rPr>
            </w:pPr>
            <w:r>
              <w:rPr>
                <w:sz w:val="18"/>
                <w:szCs w:val="18"/>
              </w:rPr>
              <w:t>NIL</w:t>
            </w:r>
          </w:p>
        </w:tc>
      </w:tr>
    </w:tbl>
    <w:p>
      <w:pPr>
        <w:pStyle w:val="style2"/>
        <w:spacing w:after="13" w:lineRule="auto" w:line="265"/>
        <w:ind w:left="10" w:right="73"/>
        <w:rPr>
          <w:b/>
          <w:sz w:val="18"/>
          <w:szCs w:val="18"/>
        </w:rPr>
      </w:pPr>
    </w:p>
    <w:p>
      <w:pPr>
        <w:pStyle w:val="style2"/>
        <w:spacing w:after="13" w:lineRule="auto" w:line="265"/>
        <w:ind w:left="10" w:right="73"/>
        <w:rPr>
          <w:b/>
          <w:sz w:val="18"/>
          <w:szCs w:val="18"/>
        </w:rPr>
      </w:pPr>
      <w:r>
        <w:rPr>
          <w:b/>
          <w:sz w:val="18"/>
          <w:szCs w:val="18"/>
        </w:rPr>
        <w:t>Part 2 (Other qualitative information)</w:t>
      </w:r>
      <w:r>
        <w:rPr>
          <w:sz w:val="18"/>
          <w:szCs w:val="18"/>
        </w:rPr>
        <w:t xml:space="preserve"> </w:t>
      </w:r>
    </w:p>
    <w:tbl>
      <w:tblPr>
        <w:tblStyle w:val="style4117"/>
        <w:tblW w:w="10350" w:type="dxa"/>
        <w:jc w:val="center"/>
        <w:tblInd w:w="0" w:type="dxa"/>
        <w:tblLayout w:type="fixed"/>
        <w:tblLook w:val="0400" w:firstRow="0" w:lastRow="0" w:firstColumn="0" w:lastColumn="0" w:noHBand="0" w:noVBand="1"/>
      </w:tblPr>
      <w:tblGrid>
        <w:gridCol w:w="705"/>
        <w:gridCol w:w="4455"/>
        <w:gridCol w:w="5190"/>
      </w:tblGrid>
      <w:tr>
        <w:trPr>
          <w:trHeight w:val="592" w:hRule="atLeast"/>
          <w:jc w:val="center"/>
        </w:trPr>
        <w:tc>
          <w:tcPr>
            <w:tcW w:w="70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1 </w:t>
            </w:r>
          </w:p>
        </w:tc>
        <w:tc>
          <w:tcPr>
            <w:tcW w:w="445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Clause of Loan agreement relating to engagement of recovery agents </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Clause 31 from the general terms &amp; conditions of loan agreement</w:t>
            </w:r>
          </w:p>
        </w:tc>
      </w:tr>
      <w:tr>
        <w:tblPrEx/>
        <w:trPr>
          <w:trHeight w:val="593" w:hRule="atLeast"/>
          <w:jc w:val="center"/>
        </w:trPr>
        <w:tc>
          <w:tcPr>
            <w:tcW w:w="70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2 </w:t>
            </w:r>
          </w:p>
        </w:tc>
        <w:tc>
          <w:tcPr>
            <w:tcW w:w="445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Clause of Loan agreement which details grievance redressal mechanism </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Clause 30 from the general terms &amp; conditions of loan agreement</w:t>
            </w:r>
          </w:p>
        </w:tc>
      </w:tr>
      <w:tr>
        <w:tblPrEx/>
        <w:trPr>
          <w:trHeight w:val="592" w:hRule="atLeast"/>
          <w:jc w:val="center"/>
        </w:trPr>
        <w:tc>
          <w:tcPr>
            <w:tcW w:w="705" w:type="dxa"/>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3 </w:t>
            </w:r>
          </w:p>
        </w:tc>
        <w:tc>
          <w:tcPr>
            <w:tcW w:w="4455" w:type="dxa"/>
            <w:vMerge w:val="restart"/>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Contact details of grievance officer</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Grievance officer of DSP Finance Pvt. Ltd.</w:t>
            </w:r>
            <w:r>
              <w:rPr>
                <w:sz w:val="18"/>
                <w:szCs w:val="18"/>
              </w:rPr>
              <w:br/>
            </w:r>
            <w:r>
              <w:rPr>
                <w:sz w:val="18"/>
                <w:szCs w:val="18"/>
              </w:rPr>
              <w:t>Name: {{kfsData.grievanceOfficer.lender.name}}</w:t>
            </w:r>
            <w:r>
              <w:rPr>
                <w:sz w:val="18"/>
                <w:szCs w:val="18"/>
              </w:rPr>
              <w:br/>
            </w:r>
            <w:r>
              <w:rPr>
                <w:sz w:val="18"/>
                <w:szCs w:val="18"/>
              </w:rPr>
              <w:t>Designation: {{kfsData.grievanceOfficer.lender.designation}}</w:t>
            </w:r>
            <w:r>
              <w:rPr>
                <w:sz w:val="18"/>
                <w:szCs w:val="18"/>
              </w:rPr>
              <w:br/>
            </w:r>
            <w:r>
              <w:rPr>
                <w:sz w:val="18"/>
                <w:szCs w:val="18"/>
              </w:rPr>
              <w:t>Address: {{kfsData.grievanceOfficer.lender.address}}</w:t>
            </w:r>
            <w:r>
              <w:rPr>
                <w:sz w:val="18"/>
                <w:szCs w:val="18"/>
              </w:rPr>
              <w:br/>
            </w:r>
            <w:r>
              <w:rPr>
                <w:sz w:val="18"/>
                <w:szCs w:val="18"/>
              </w:rPr>
              <w:t>Phone number: {{kfsData.grievanceOfficer.lender.phoneNumber}}</w:t>
            </w:r>
            <w:r>
              <w:rPr>
                <w:sz w:val="18"/>
                <w:szCs w:val="18"/>
              </w:rPr>
              <w:br/>
            </w:r>
            <w:r>
              <w:rPr>
                <w:sz w:val="18"/>
                <w:szCs w:val="18"/>
              </w:rPr>
              <w:t>Email ID: {{kfsData.grievanceOfficer.lender.emailID}}</w:t>
            </w:r>
          </w:p>
        </w:tc>
      </w:tr>
      <w:tr>
        <w:tblPrEx/>
        <w:trPr>
          <w:trHeight w:val="592" w:hRule="atLeast"/>
          <w:jc w:val="center"/>
        </w:trPr>
        <w:tc>
          <w:tcPr>
            <w:tcW w:w="705" w:type="dxa"/>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4455" w:type="dxa"/>
            <w:vMerge w:val="continue"/>
            <w:tcBorders>
              <w:top w:val="single" w:sz="4" w:space="0" w:color="000000"/>
              <w:left w:val="single" w:sz="4" w:space="0" w:color="000000"/>
              <w:bottom w:val="single" w:sz="4" w:space="0" w:color="000000"/>
              <w:right w:val="single" w:sz="4" w:space="0" w:color="000000"/>
            </w:tcBorders>
          </w:tcPr>
          <w:p>
            <w:pPr>
              <w:pStyle w:val="style4098"/>
              <w:widowControl w:val="false"/>
              <w:pBdr>
                <w:left w:val="nil"/>
                <w:right w:val="nil"/>
                <w:top w:val="nil"/>
                <w:bottom w:val="nil"/>
                <w:between w:val="nil"/>
              </w:pBdr>
              <w:rPr>
                <w:sz w:val="18"/>
                <w:szCs w:val="18"/>
              </w:rPr>
            </w:pP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Grievance officer of LSP</w:t>
            </w:r>
            <w:r>
              <w:rPr>
                <w:sz w:val="18"/>
                <w:szCs w:val="18"/>
              </w:rPr>
              <w:br/>
            </w:r>
            <w:r>
              <w:rPr>
                <w:sz w:val="18"/>
                <w:szCs w:val="18"/>
              </w:rPr>
              <w:t>Name: {{kfsData.grievanceOfficer.lsp.name}}</w:t>
            </w:r>
            <w:r>
              <w:rPr>
                <w:sz w:val="18"/>
                <w:szCs w:val="18"/>
              </w:rPr>
              <w:br/>
            </w:r>
            <w:r>
              <w:rPr>
                <w:sz w:val="18"/>
                <w:szCs w:val="18"/>
              </w:rPr>
              <w:t>Designation: {{kfsData.grievanceOfficer.lsp.designation}}</w:t>
            </w:r>
            <w:r>
              <w:rPr>
                <w:sz w:val="18"/>
                <w:szCs w:val="18"/>
              </w:rPr>
              <w:br/>
            </w:r>
            <w:r>
              <w:rPr>
                <w:sz w:val="18"/>
                <w:szCs w:val="18"/>
              </w:rPr>
              <w:t>Address: {{kfsData.grievanceOfficer.lsp.address}}</w:t>
            </w:r>
            <w:r>
              <w:rPr>
                <w:sz w:val="18"/>
                <w:szCs w:val="18"/>
              </w:rPr>
              <w:br/>
            </w:r>
            <w:r>
              <w:rPr>
                <w:sz w:val="18"/>
                <w:szCs w:val="18"/>
              </w:rPr>
              <w:t>Phone number: {{kfsData.grievanceOfficer.lsp.phoneNumber}}</w:t>
            </w:r>
            <w:r>
              <w:rPr>
                <w:sz w:val="18"/>
                <w:szCs w:val="18"/>
              </w:rPr>
              <w:br/>
            </w:r>
            <w:r>
              <w:rPr>
                <w:sz w:val="18"/>
                <w:szCs w:val="18"/>
              </w:rPr>
              <w:t>Email ID: {{kfsData.grievanceOfficer.lsp.emailID}}</w:t>
            </w:r>
          </w:p>
        </w:tc>
      </w:tr>
      <w:tr>
        <w:tblPrEx/>
        <w:trPr>
          <w:trHeight w:val="592" w:hRule="atLeast"/>
          <w:jc w:val="center"/>
        </w:trPr>
        <w:tc>
          <w:tcPr>
            <w:tcW w:w="70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4 </w:t>
            </w:r>
          </w:p>
        </w:tc>
        <w:tc>
          <w:tcPr>
            <w:tcW w:w="445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Whether the loan is, or in future maybe, subject to transfer to other REs or securitisation (Yes/ No) </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 Yes</w:t>
            </w:r>
          </w:p>
        </w:tc>
      </w:tr>
      <w:tr>
        <w:tblPrEx/>
        <w:trPr>
          <w:trHeight w:val="301" w:hRule="atLeast"/>
          <w:jc w:val="center"/>
        </w:trPr>
        <w:tc>
          <w:tcPr>
            <w:tcW w:w="705"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6 </w:t>
            </w:r>
          </w:p>
        </w:tc>
        <w:tc>
          <w:tcPr>
            <w:tcW w:w="9645"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 xml:space="preserve">In case of digital loans, following specific disclosures may be furnished: </w:t>
            </w:r>
          </w:p>
        </w:tc>
      </w:tr>
      <w:tr>
        <w:tblPrEx/>
        <w:trPr>
          <w:trHeight w:val="1174" w:hRule="atLeast"/>
          <w:jc w:val="center"/>
        </w:trPr>
        <w:tc>
          <w:tcPr>
            <w:tcW w:w="516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left="360"/>
              <w:rPr>
                <w:sz w:val="18"/>
                <w:szCs w:val="18"/>
              </w:rPr>
            </w:pPr>
            <w:r>
              <w:rPr>
                <w:sz w:val="18"/>
                <w:szCs w:val="18"/>
              </w:rPr>
              <w:t xml:space="preserve">(i) Cooling off/look-up period, in terms of RE’s board approved policy, during which borrower shall not be charged any penalty on prepayment of loan </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3 (Three) days from the date of the of the first disbursement under the Facility</w:t>
            </w:r>
          </w:p>
        </w:tc>
      </w:tr>
      <w:tr>
        <w:tblPrEx/>
        <w:trPr>
          <w:trHeight w:val="592" w:hRule="atLeast"/>
          <w:jc w:val="center"/>
        </w:trPr>
        <w:tc>
          <w:tcPr>
            <w:tcW w:w="5160" w:type="dxa"/>
            <w:gridSpan w:val="2"/>
            <w:tcBorders>
              <w:top w:val="single" w:sz="4" w:space="0" w:color="000000"/>
              <w:left w:val="single" w:sz="4" w:space="0" w:color="000000"/>
              <w:bottom w:val="single" w:sz="4" w:space="0" w:color="000000"/>
              <w:right w:val="single" w:sz="4" w:space="0" w:color="000000"/>
            </w:tcBorders>
          </w:tcPr>
          <w:p>
            <w:pPr>
              <w:pStyle w:val="style4098"/>
              <w:spacing w:lineRule="auto" w:line="259"/>
              <w:ind w:left="313"/>
              <w:rPr>
                <w:sz w:val="18"/>
                <w:szCs w:val="18"/>
              </w:rPr>
            </w:pPr>
            <w:r>
              <w:rPr>
                <w:sz w:val="18"/>
                <w:szCs w:val="18"/>
              </w:rPr>
              <w:t xml:space="preserve">(ii) Details of LSP acting as recovery agent and authorized to approach the borrower </w:t>
            </w:r>
          </w:p>
        </w:tc>
        <w:tc>
          <w:tcPr>
            <w:tcW w:w="5190" w:type="dxa"/>
            <w:tcBorders>
              <w:top w:val="single" w:sz="4" w:space="0" w:color="000000"/>
              <w:left w:val="single" w:sz="4" w:space="0" w:color="000000"/>
              <w:bottom w:val="single" w:sz="4" w:space="0" w:color="000000"/>
              <w:right w:val="single" w:sz="4" w:space="0" w:color="000000"/>
            </w:tcBorders>
          </w:tcPr>
          <w:p>
            <w:pPr>
              <w:pStyle w:val="style4098"/>
              <w:spacing w:lineRule="auto" w:line="259"/>
              <w:rPr>
                <w:sz w:val="18"/>
                <w:szCs w:val="18"/>
              </w:rPr>
            </w:pPr>
            <w:r>
              <w:rPr>
                <w:sz w:val="18"/>
                <w:szCs w:val="18"/>
              </w:rPr>
              <w:t>Name: {{kfsData.recoveryAgentDetails.name}}</w:t>
            </w:r>
          </w:p>
          <w:p>
            <w:pPr>
              <w:pStyle w:val="style4098"/>
              <w:rPr>
                <w:sz w:val="18"/>
                <w:szCs w:val="18"/>
              </w:rPr>
            </w:pPr>
            <w:r>
              <w:rPr>
                <w:sz w:val="18"/>
                <w:szCs w:val="18"/>
              </w:rPr>
              <w:t>Address: {{kfsData.recoveryAgentDetails.address}}</w:t>
            </w:r>
          </w:p>
        </w:tc>
      </w:tr>
    </w:tbl>
    <w:p>
      <w:pPr>
        <w:pStyle w:val="style4098"/>
        <w:spacing w:after="3" w:lineRule="auto" w:line="358"/>
        <w:ind w:right="348"/>
        <w:rPr>
          <w:b/>
          <w:sz w:val="18"/>
          <w:szCs w:val="18"/>
        </w:rPr>
      </w:pPr>
    </w:p>
    <w:p>
      <w:pPr>
        <w:pStyle w:val="style4098"/>
        <w:spacing w:after="3" w:lineRule="auto" w:line="358"/>
        <w:ind w:right="348"/>
        <w:rPr>
          <w:b/>
          <w:sz w:val="18"/>
          <w:szCs w:val="18"/>
        </w:rPr>
      </w:pPr>
      <w:r>
        <w:rPr>
          <w:b/>
          <w:sz w:val="18"/>
          <w:szCs w:val="18"/>
        </w:rPr>
        <w:t xml:space="preserve">Computation of APR </w:t>
      </w:r>
    </w:p>
    <w:p>
      <w:pPr>
        <w:pStyle w:val="style4098"/>
        <w:spacing w:after="3" w:lineRule="auto" w:line="358"/>
        <w:ind w:right="348"/>
        <w:rPr>
          <w:b/>
          <w:sz w:val="18"/>
          <w:szCs w:val="18"/>
        </w:rPr>
      </w:pPr>
    </w:p>
    <w:p>
      <w:pPr>
        <w:pStyle w:val="style4098"/>
        <w:spacing w:after="3" w:lineRule="auto" w:line="358"/>
        <w:ind w:right="348"/>
        <w:rPr>
          <w:sz w:val="18"/>
          <w:szCs w:val="18"/>
        </w:rPr>
      </w:pPr>
      <w:r>
        <w:rPr>
          <w:sz w:val="18"/>
          <w:szCs w:val="18"/>
        </w:rPr>
        <w:t>Note:</w:t>
      </w:r>
    </w:p>
    <w:p>
      <w:pPr>
        <w:pStyle w:val="style4098"/>
        <w:spacing w:after="3" w:lineRule="auto" w:line="358"/>
        <w:ind w:right="348"/>
        <w:rPr>
          <w:sz w:val="18"/>
          <w:szCs w:val="18"/>
        </w:rPr>
      </w:pPr>
    </w:p>
    <w:p>
      <w:pPr>
        <w:pStyle w:val="style4098"/>
        <w:spacing w:after="3" w:lineRule="auto" w:line="358"/>
        <w:ind w:right="348"/>
        <w:rPr>
          <w:sz w:val="18"/>
          <w:szCs w:val="18"/>
        </w:rPr>
      </w:pPr>
      <w:r>
        <w:rPr>
          <w:sz w:val="18"/>
          <w:szCs w:val="18"/>
        </w:rPr>
        <w:t>For the purpose of APR calculation, it has been assumed that the credit facility has been disbursed and fully drawn immediately post-sanction.</w:t>
      </w:r>
    </w:p>
    <w:p>
      <w:pPr>
        <w:pStyle w:val="style4098"/>
        <w:spacing w:after="3" w:lineRule="auto" w:line="358"/>
        <w:ind w:right="348"/>
        <w:rPr>
          <w:sz w:val="18"/>
          <w:szCs w:val="18"/>
        </w:rPr>
      </w:pPr>
    </w:p>
    <w:p>
      <w:pPr>
        <w:pStyle w:val="style4098"/>
        <w:spacing w:after="3" w:lineRule="auto" w:line="358"/>
        <w:ind w:right="348"/>
        <w:rPr>
          <w:sz w:val="18"/>
          <w:szCs w:val="18"/>
        </w:rPr>
      </w:pPr>
      <w:r>
        <w:rPr>
          <w:sz w:val="18"/>
          <w:szCs w:val="18"/>
        </w:rPr>
        <w:t>This is a revolving credit facility, withdrawal and repayment can be done anytime.</w:t>
      </w:r>
    </w:p>
    <w:p>
      <w:pPr>
        <w:pStyle w:val="style4098"/>
        <w:spacing w:after="3" w:lineRule="auto" w:line="358"/>
        <w:ind w:right="348"/>
        <w:rPr>
          <w:sz w:val="18"/>
          <w:szCs w:val="18"/>
        </w:rPr>
      </w:pPr>
    </w:p>
    <w:p>
      <w:pPr>
        <w:pStyle w:val="style4098"/>
        <w:spacing w:after="3" w:lineRule="auto" w:line="358"/>
        <w:ind w:right="348"/>
        <w:rPr>
          <w:sz w:val="18"/>
          <w:szCs w:val="18"/>
        </w:rPr>
      </w:pPr>
      <w:r>
        <w:rPr>
          <w:sz w:val="18"/>
          <w:szCs w:val="18"/>
        </w:rPr>
        <w:t>Actual interest will be computed from the date of disbursement based on net utilization.</w:t>
      </w:r>
    </w:p>
    <w:p>
      <w:pPr>
        <w:pStyle w:val="style4098"/>
        <w:spacing w:after="3" w:lineRule="auto" w:line="358"/>
        <w:ind w:left="720" w:right="348" w:hanging="360"/>
        <w:rPr>
          <w:sz w:val="18"/>
          <w:szCs w:val="18"/>
        </w:rPr>
      </w:pPr>
    </w:p>
    <w:tbl>
      <w:tblPr>
        <w:tblStyle w:val="style4118"/>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6"/>
        <w:gridCol w:w="4139"/>
        <w:gridCol w:w="4560"/>
      </w:tblGrid>
      <w:tr>
        <w:trPr>
          <w:trHeight w:val="52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b/>
                <w:sz w:val="18"/>
                <w:szCs w:val="18"/>
              </w:rPr>
            </w:pPr>
            <w:r>
              <w:rPr>
                <w:b/>
                <w:sz w:val="18"/>
                <w:szCs w:val="18"/>
              </w:rPr>
              <w:t>Sr.</w:t>
            </w:r>
          </w:p>
          <w:p>
            <w:pPr>
              <w:pStyle w:val="style4098"/>
              <w:widowControl w:val="false"/>
              <w:rPr>
                <w:sz w:val="18"/>
                <w:szCs w:val="18"/>
              </w:rPr>
            </w:pPr>
            <w:r>
              <w:rPr>
                <w:b/>
                <w:sz w:val="18"/>
                <w:szCs w:val="18"/>
              </w:rPr>
              <w:t>No.</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b/>
                <w:sz w:val="18"/>
                <w:szCs w:val="18"/>
              </w:rPr>
              <w:t>Parameter</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ind w:right="-45"/>
              <w:rPr>
                <w:sz w:val="18"/>
                <w:szCs w:val="18"/>
              </w:rPr>
            </w:pPr>
            <w:r>
              <w:rPr>
                <w:b/>
                <w:sz w:val="18"/>
                <w:szCs w:val="18"/>
              </w:rPr>
              <w:t>Details</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1</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Facility Value Limit (SI no. 2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₹{{kfsData.terms.creditLimit.inNumber}}</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2</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Loan term (SI no. 4 of the KFS - Part 1)</w:t>
            </w:r>
          </w:p>
        </w:tc>
        <w:tc>
          <w:tcPr>
            <w:tcW w:w="4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spacing w:after="3"/>
              <w:rPr>
                <w:sz w:val="18"/>
                <w:szCs w:val="18"/>
              </w:rPr>
            </w:pPr>
            <w:r>
              <w:rPr>
                <w:sz w:val="18"/>
                <w:szCs w:val="18"/>
              </w:rPr>
              <w:t>{{kfsData.terms.months}} months {{kfsData.terms.days}} days</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a)</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Loan maturity date (SI no. 4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{{kfsData.terms.maturityDate}}</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b)</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Number of repayment installments (SI no. 4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{{kfsData.installmentDetails.totalInstallments}}</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3</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Interest rate type (SI no. 6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Floating</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4</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Rate of Interest (SI no. 6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{{kfsData.interestDetails.interestRate}}% p.a.</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5</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Total Interest amount charged during the entire tenor of loan as per the interest rate prevailing on sanction date</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₹{{kfsData.installmentDetails.totalInterestPaid}}</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6</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Fee/ Charges payable (including GST) (SI no. 8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₹{{kfsData.applicableFees.processingFees.totalFee}}</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A</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Payable to DSP Finance Pvt. Ltd. (SI no. 8A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₹{{kfsData.applicableFees.processingFees.totalFee}}</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B</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Payable to third-party through DSP Finance  (SI no. 8B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NA</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7</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Total amount paid by the borrower (Sum of 2 and 8)</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₹{{kfsData.installmentDetails.totalInstallmentAmount}}</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8</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Net disbursed amount (Difference of 2 and 8)</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₹{{kfsData.installmentDetails.netDisbursementAmount}}</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9</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Annual Percentage rate- Effective annualized interest rate (SI no. 9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{{kfsData.interestDetails.annualPercentageRate}}%</w:t>
            </w:r>
          </w:p>
        </w:tc>
      </w:tr>
      <w:tr>
        <w:tblPrEx/>
        <w:trPr>
          <w:trHeight w:val="315" w:hRule="atLeast"/>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jc w:val="right"/>
              <w:rPr>
                <w:sz w:val="18"/>
                <w:szCs w:val="18"/>
              </w:rPr>
            </w:pPr>
            <w:r>
              <w:rPr>
                <w:sz w:val="18"/>
                <w:szCs w:val="18"/>
              </w:rPr>
              <w:t>10</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widowControl w:val="false"/>
              <w:rPr>
                <w:sz w:val="18"/>
                <w:szCs w:val="18"/>
              </w:rPr>
            </w:pPr>
            <w:r>
              <w:rPr>
                <w:sz w:val="18"/>
                <w:szCs w:val="18"/>
              </w:rPr>
              <w:t xml:space="preserve">Due date of payment and installment </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pPr>
              <w:pStyle w:val="style4098"/>
              <w:rPr>
                <w:sz w:val="18"/>
                <w:szCs w:val="18"/>
              </w:rPr>
            </w:pPr>
            <w:r>
              <w:rPr>
                <w:sz w:val="18"/>
                <w:szCs w:val="18"/>
              </w:rPr>
              <w:t>{{kfsData.installmentDetails.dueDate}}</w:t>
            </w:r>
          </w:p>
        </w:tc>
      </w:tr>
    </w:tbl>
    <w:p>
      <w:pPr>
        <w:pStyle w:val="style4098"/>
        <w:spacing w:after="258" w:lineRule="auto" w:line="259"/>
        <w:rPr>
          <w:sz w:val="18"/>
          <w:szCs w:val="18"/>
        </w:rPr>
      </w:pPr>
    </w:p>
    <w:p>
      <w:pPr>
        <w:pStyle w:val="style4098"/>
        <w:spacing w:after="258" w:lineRule="auto" w:line="259"/>
        <w:rPr>
          <w:b/>
          <w:sz w:val="18"/>
          <w:szCs w:val="18"/>
        </w:rPr>
      </w:pPr>
      <w:r>
        <w:rPr>
          <w:b/>
          <w:sz w:val="18"/>
          <w:szCs w:val="18"/>
        </w:rPr>
        <w:t xml:space="preserve">Repayment Schedule </w:t>
      </w:r>
    </w:p>
    <w:p>
      <w:pPr>
        <w:pStyle w:val="style4098"/>
        <w:spacing w:after="258" w:lineRule="auto" w:line="259"/>
        <w:rPr>
          <w:sz w:val="18"/>
          <w:szCs w:val="18"/>
        </w:rPr>
      </w:pPr>
      <w:r>
        <w:rPr>
          <w:sz w:val="18"/>
          <w:szCs w:val="18"/>
        </w:rPr>
        <w:t>Note:</w:t>
      </w:r>
    </w:p>
    <w:p>
      <w:pPr>
        <w:pStyle w:val="style4098"/>
        <w:spacing w:after="258" w:lineRule="auto" w:line="259"/>
        <w:rPr>
          <w:sz w:val="18"/>
          <w:szCs w:val="18"/>
        </w:rPr>
      </w:pPr>
      <w:r>
        <w:rPr>
          <w:sz w:val="18"/>
          <w:szCs w:val="18"/>
        </w:rPr>
        <w:t>For the purpose of repayment schedule, it has been assumed that the credit facility has been disbursed and fully drawn immediately post-sanction.</w:t>
      </w:r>
    </w:p>
    <w:p>
      <w:pPr>
        <w:pStyle w:val="style4098"/>
        <w:spacing w:after="258" w:lineRule="auto" w:line="259"/>
        <w:rPr>
          <w:sz w:val="18"/>
          <w:szCs w:val="18"/>
        </w:rPr>
      </w:pPr>
      <w:r>
        <w:rPr>
          <w:sz w:val="18"/>
          <w:szCs w:val="18"/>
        </w:rPr>
        <w:t>This is a revolving credit facility, withdrawal and repayment can be done anytime.</w:t>
      </w:r>
    </w:p>
    <w:p>
      <w:pPr>
        <w:pStyle w:val="style4098"/>
        <w:spacing w:after="258" w:lineRule="auto" w:line="259"/>
        <w:rPr>
          <w:sz w:val="18"/>
          <w:szCs w:val="18"/>
        </w:rPr>
      </w:pPr>
      <w:r>
        <w:rPr>
          <w:sz w:val="18"/>
          <w:szCs w:val="18"/>
        </w:rPr>
        <w:t>Actual interest will be computed from the date of disbursement based on net utilization.</w:t>
      </w:r>
    </w:p>
    <w:p>
      <w:pPr>
        <w:pStyle w:val="style4098"/>
        <w:spacing w:after="258" w:lineRule="auto" w:line="259"/>
        <w:ind w:left="720" w:hanging="360"/>
        <w:rPr>
          <w:sz w:val="18"/>
          <w:szCs w:val="18"/>
        </w:rPr>
      </w:pPr>
    </w:p>
    <w:tbl>
      <w:tblPr>
        <w:tblStyle w:val="style4119"/>
        <w:tblW w:w="10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290"/>
        <w:gridCol w:w="1695"/>
        <w:gridCol w:w="1305"/>
        <w:gridCol w:w="1455"/>
        <w:gridCol w:w="1530"/>
        <w:gridCol w:w="1560"/>
      </w:tblGrid>
      <w:tr>
        <w:trPr>
          <w:trHeight w:val="330"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Instalment no.</w:t>
            </w:r>
          </w:p>
        </w:tc>
        <w:tc>
          <w:tcPr>
            <w:tcW w:w="12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Repayment Date</w:t>
            </w:r>
          </w:p>
        </w:tc>
        <w:tc>
          <w:tcPr>
            <w:tcW w:w="169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Outstanding principal</w:t>
            </w:r>
          </w:p>
        </w:tc>
        <w:tc>
          <w:tcPr>
            <w:tcW w:w="130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Instalment amt</w:t>
            </w:r>
          </w:p>
        </w:tc>
        <w:tc>
          <w:tcPr>
            <w:tcW w:w="145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Principal paid</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Interest paid</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Closing 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w:t>
            </w:r>
          </w:p>
        </w:tc>
        <w:tc>
          <w:tcPr>
            <w:tcW w:w="12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{{kfsData.installmentDetails.installmentSchedule[0].formattedRepaymentDate}}</w:t>
            </w:r>
          </w:p>
        </w:tc>
        <w:tc>
          <w:tcPr>
            <w:tcW w:w="16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₹{{kfsData.installmentDetails.installmentSchedule[0].installmentAmount}}</w:t>
            </w:r>
          </w:p>
        </w:tc>
        <w:tc>
          <w:tcPr>
            <w:tcW w:w="14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₹{{kfsData.installmentDetails.installmentSchedule[0].principalPaid}}</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₹{{kfsData.installmentDetails.installmentSchedule[0].interestPaid}}</w:t>
            </w:r>
          </w:p>
        </w:tc>
        <w:tc>
          <w:tcPr>
            <w:tcW w:w="15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₹{{kfsData.installmentDetails.installmentSchedule[4].closingPrincipal}}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₹{{kfsData.installmentDetails.installmentSchedule[5].closingPrincipal}}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₹{{kfsData.installmentDetails.installmentSchedule[6].closingPrincipal}}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₹{{kfsData.installmentDetails.installmentSchedule[7].closingPrincipal}}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₹{{kfsData.installmentDetails.installmentSchedule[8].closingPrincipal}}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₹{{kfsData.installmentDetails.installmentSchedule[9].closingPrincipal}}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₹{{kfsData.installmentDetails.installmentSchedule[10].closingPrincipal}}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₹{{kfsData.installmentDetails.installmentSchedule[11].closingPrincipal}}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₹{{kfsData.installmentDetails.installmentSchedule[12].closingPrincipal}}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w:t>
            </w:r>
            <w:r>
              <w:rPr>
                <w:sz w:val="18"/>
                <w:szCs w:val="18"/>
              </w:rPr>
              <w:t>stallmentSchedule[13].formattedRepaymentDate}}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w:t>
            </w:r>
            <w:r>
              <w:rPr>
                <w:sz w:val="18"/>
                <w:szCs w:val="18"/>
              </w:rPr>
              <w: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w:t>
            </w:r>
            <w:r>
              <w:rPr>
                <w:sz w:val="18"/>
                <w:szCs w:val="18"/>
              </w:rPr>
              <w:t>nstallmentSchedule[13].installmentAmount}}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w:t>
            </w:r>
            <w:r>
              <w:rPr>
                <w:sz w:val="18"/>
                <w:szCs w:val="18"/>
              </w:rPr>
              <w:t>allmentSchedule[13].principalPaid}}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w:t>
            </w:r>
            <w:r>
              <w:rPr>
                <w:sz w:val="18"/>
                <w:szCs w:val="18"/>
              </w:rPr>
              <w:t>lmentSchedule[13].interestPaid}}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w:t>
            </w:r>
            <w:r>
              <w:rPr>
                <w:sz w:val="18"/>
                <w:szCs w:val="18"/>
              </w:rPr>
              <w:t>mentSchedule[13].closingPrincipal}}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₹{{kfsData.installmentDetails.installmentSchedule[14].closingPrincipal}}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₹{{kfsData.installmentDetails.installmentSchedule[15].closingPrincipal}}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₹{{kfsData.installmentDetails.installmentSchedule[16].closingPrincipal}}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₹{{kfsData.installmentDetails.installmentSchedule[17].closingPrincipal}}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19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₹{{kfsData.installmentDetails.installmentSchedule[18].closingPrincipal}}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₹{{kfsData.installmentDetails.installmentSchedule[19].closingPrincipal}}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₹{{kfsData.installmentDetails.installmentSchedule[20].closingPrincipal}}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{{kfsData.installmentDetails.installmentSchedule[21].format</w:t>
            </w:r>
            <w:r>
              <w:rPr>
                <w:sz w:val="18"/>
                <w:szCs w:val="18"/>
              </w:rPr>
              <w: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₹{{kfsData.installmentDetails.installmentSchedule[21].instal</w:t>
            </w:r>
            <w:r>
              <w:rPr>
                <w:sz w:val="18"/>
                <w:szCs w:val="18"/>
              </w:rPr>
              <w:t>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₹{{kfsData.installmentDetails.installmentSchedule[21].principalPai</w:t>
            </w:r>
            <w:r>
              <w:rPr>
                <w:sz w:val="18"/>
                <w:szCs w:val="18"/>
              </w:rPr>
              <w:t>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₹{{kfsData.installmentDetails.installmentSchedule[21].closingPrincipal}}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₹{{kfsData.installmentDetails.installmentSchedule[22].closingPrincipal}}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₹{{kfsData.installmentDetails.installmentSchedule[23].closingPrincipal}}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₹{{kfsData.installmentDetails.installmentSchedule[24].closingPrincipal}}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₹{{kfsData.installmentDetails.installmentSchedule[25].closingPrincipal}}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₹{{kfsData.installmentDetails.installmentSchedule[26].closingPrincipal}}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₹{{kfsData.installmentDetails.installmentSchedule[27].closingPrincipal}}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29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₹{{kfsData.installmentDetails.installmentSchedule[28].closingPrincipal}}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₹{{kfsData.installmentDetails.installmentSchedule[29].closingPrincipal}}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₹{{kfsData.installmentDetails.installmentSchedule[30].closingPrincipal}}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₹{{kfsData.installmentDetails.installmentSchedule[31].closingPrincipal}}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₹{{kfsData.installmentDetails.installmentSchedule[32].closingPrincipal}}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₹{{kfsData.installmentDetails.installmentSchedule[33].closingPrincipal}}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₹{{kfsData.installmentDetails.installmentSchedule[34].closingPrincipal}}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₹{{kfsData.installmentDetails.installmentSchedule[35].closingPrincipal}}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37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pPr>
              <w:pStyle w:val="style4098"/>
              <w:widowControl w:val="false"/>
              <w:rPr>
                <w:sz w:val="18"/>
                <w:szCs w:val="18"/>
              </w:rPr>
            </w:pPr>
            <w:r>
              <w:rPr>
                <w:sz w:val="18"/>
                <w:szCs w:val="18"/>
              </w:rPr>
              <w:t>₹{{kfsData.installmentDetails.installmentSchedule[36].closingPrincipal}}</w:t>
            </w:r>
          </w:p>
        </w:tc>
      </w:tr>
      <w:tr>
        <w:tblPrEx/>
        <w:trPr>
          <w:trHeight w:val="315" w:hRule="atLeast"/>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Total</w:t>
            </w:r>
          </w:p>
        </w:tc>
        <w:tc>
          <w:tcPr>
            <w:tcW w:w="12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p>
        </w:tc>
        <w:tc>
          <w:tcPr>
            <w:tcW w:w="169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p>
        </w:tc>
        <w:tc>
          <w:tcPr>
            <w:tcW w:w="130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rPr>
                <w:sz w:val="18"/>
                <w:szCs w:val="18"/>
              </w:rPr>
            </w:pPr>
            <w:r>
              <w:rPr>
                <w:sz w:val="18"/>
                <w:szCs w:val="18"/>
              </w:rPr>
              <w:t>₹{{kfsData.installmentDetails.totalInstallmentAmount}}</w:t>
            </w:r>
          </w:p>
        </w:tc>
        <w:tc>
          <w:tcPr>
            <w:tcW w:w="145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rPr>
                <w:sz w:val="18"/>
                <w:szCs w:val="18"/>
              </w:rPr>
            </w:pPr>
            <w:r>
              <w:rPr>
                <w:sz w:val="18"/>
                <w:szCs w:val="18"/>
              </w:rPr>
              <w:t>₹{{kfsData.installmentDetails.totalPrincipalPaid}}</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r>
              <w:rPr>
                <w:sz w:val="18"/>
                <w:szCs w:val="18"/>
              </w:rPr>
              <w:t>₹{{kfsData.installmentDetails.totalInterestPaid}}]</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pPr>
              <w:pStyle w:val="style4098"/>
              <w:widowControl w:val="false"/>
              <w:rPr>
                <w:sz w:val="18"/>
                <w:szCs w:val="18"/>
              </w:rPr>
            </w:pPr>
          </w:p>
        </w:tc>
      </w:tr>
    </w:tbl>
    <w:p>
      <w:pPr>
        <w:pStyle w:val="style0"/>
        <w:rPr/>
      </w:pPr>
    </w:p>
    <w:sectPr>
      <w:headerReference w:type="default" r:id="rId2"/>
      <w:footerReference w:type="even" r:id="rId3"/>
      <w:footerReference w:type="default" r:id="rId4"/>
      <w:pgSz w:w="12240" w:h="15840" w:orient="portrait"/>
      <w:pgMar w:top="1440" w:right="1440" w:bottom="1440" w:left="1440" w:header="720" w:footer="144" w:gutter="0"/>
      <w:pgNumType w:start="42"/>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A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0002AFF" w:usb1="C000247B"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separate"/>
    </w:r>
    <w:r>
      <w:rPr>
        <w:rStyle w:val="style41"/>
      </w:rPr>
      <w:fldChar w:fldCharType="end"/>
    </w:r>
  </w:p>
  <w:p>
    <w:pPr>
      <w:pStyle w:val="style32"/>
      <w:framePr w:wrap="none" w:hAnchor="margin" w:vAnchor="text" w:xAlign="outside" w:y="1"/>
      <w:rPr>
        <w:rStyle w:val="style41"/>
      </w:rPr>
    </w:pPr>
    <w:r>
      <w:rPr>
        <w:rStyle w:val="style41"/>
      </w:rPr>
      <w:fldChar w:fldCharType="begin"/>
    </w:r>
    <w:r>
      <w:rPr>
        <w:rStyle w:val="style41"/>
      </w:rPr>
      <w:instrText xml:space="preserve"> PAGE </w:instrText>
    </w:r>
    <w:r>
      <w:rPr>
        <w:rStyle w:val="style41"/>
      </w:rPr>
      <w:fldChar w:fldCharType="separate"/>
    </w:r>
    <w:r>
      <w:rPr>
        <w:rStyle w:val="style41"/>
      </w:rPr>
      <w:fldChar w:fldCharType="end"/>
    </w:r>
  </w:p>
  <w:p>
    <w:pPr>
      <w:pStyle w:val="style32"/>
      <w:framePr w:wrap="none" w:hAnchor="margin" w:vAnchor="text" w:xAlign="center" w:y="1"/>
      <w:ind w:right="360" w:firstLine="360"/>
      <w:rPr>
        <w:rStyle w:val="style41"/>
      </w:rPr>
    </w:pPr>
    <w:r>
      <w:rPr>
        <w:rStyle w:val="style41"/>
      </w:rPr>
      <w:fldChar w:fldCharType="begin"/>
    </w:r>
    <w:r>
      <w:rPr>
        <w:rStyle w:val="style41"/>
      </w:rPr>
      <w:instrText xml:space="preserve"> PAGE </w:instrText>
    </w:r>
    <w:r>
      <w:rPr>
        <w:rStyle w:val="style41"/>
      </w:rPr>
      <w:fldChar w:fldCharType="separate"/>
    </w:r>
    <w:r>
      <w:rPr>
        <w:rStyle w:val="style41"/>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h="214" w:hRule="exact" w:w="201" w:wrap="none" w:hAnchor="page" w:vAnchor="text" w:x="5321" w:y="578"/>
      <w:rPr>
        <w:rStyle w:val="style41"/>
        <w:sz w:val="20"/>
        <w:szCs w:val="20"/>
      </w:rPr>
    </w:pPr>
    <w:r>
      <w:rPr>
        <w:rStyle w:val="style41"/>
        <w:sz w:val="16"/>
        <w:szCs w:val="16"/>
      </w:rPr>
      <w:fldChar w:fldCharType="begin"/>
    </w:r>
    <w:r>
      <w:rPr>
        <w:rStyle w:val="style41"/>
        <w:sz w:val="16"/>
        <w:szCs w:val="16"/>
      </w:rPr>
      <w:instrText xml:space="preserve"> PAGE </w:instrText>
    </w:r>
    <w:r>
      <w:rPr>
        <w:rStyle w:val="style41"/>
        <w:sz w:val="16"/>
        <w:szCs w:val="16"/>
      </w:rPr>
      <w:fldChar w:fldCharType="separate"/>
    </w:r>
    <w:r>
      <w:rPr>
        <w:rStyle w:val="style41"/>
        <w:noProof/>
        <w:sz w:val="16"/>
        <w:szCs w:val="16"/>
      </w:rPr>
      <w:t>4</w:t>
    </w:r>
    <w:r>
      <w:rPr>
        <w:rStyle w:val="style41"/>
        <w:noProof/>
        <w:sz w:val="16"/>
        <w:szCs w:val="16"/>
      </w:rPr>
      <w:t>2</w:t>
    </w:r>
    <w:r>
      <w:rPr>
        <w:rStyle w:val="style41"/>
        <w:sz w:val="16"/>
        <w:szCs w:val="16"/>
      </w:rPr>
      <w:fldChar w:fldCharType="end"/>
    </w:r>
  </w:p>
  <w:p>
    <w:pPr>
      <w:pStyle w:val="style4098"/>
      <w:ind w:left="-1160" w:right="360" w:firstLine="360"/>
      <w:jc w:val="center"/>
      <w:rPr>
        <w:sz w:val="16"/>
        <w:szCs w:val="16"/>
      </w:rPr>
    </w:pPr>
    <w:r>
      <w:rPr>
        <w:sz w:val="16"/>
        <w:szCs w:val="16"/>
      </w:rPr>
      <w:t>Address: Mafatlal Centre, 11th Floor, Nariman Point, Mumbai – 400 021 | Phone No. 022-41484529</w:t>
    </w:r>
    <w:r>
      <w:rPr>
        <w:sz w:val="16"/>
        <w:szCs w:val="16"/>
      </w:rPr>
      <w:br/>
    </w:r>
    <w:r>
      <w:rPr>
        <w:sz w:val="16"/>
        <w:szCs w:val="16"/>
      </w:rPr>
      <w:t xml:space="preserve">Website: www.dspfin.com | Email: </w:t>
    </w:r>
    <w:r>
      <w:rPr/>
      <w:fldChar w:fldCharType="begin"/>
    </w:r>
    <w:r>
      <w:instrText xml:space="preserve"> HYPERLINK "mailto:support@dspfin.com" </w:instrText>
    </w:r>
    <w:r>
      <w:rPr/>
      <w:fldChar w:fldCharType="separate"/>
    </w:r>
    <w:r>
      <w:rPr>
        <w:color w:val="af005f"/>
        <w:sz w:val="16"/>
        <w:szCs w:val="16"/>
      </w:rPr>
      <w:t>support@dspfin.com</w:t>
    </w:r>
    <w:r>
      <w:rPr/>
      <w:fldChar w:fldCharType="end"/>
    </w:r>
    <w:r>
      <w:rPr>
        <w:sz w:val="16"/>
        <w:szCs w:val="16"/>
      </w:rPr>
      <w:t xml:space="preserve"> </w:t>
    </w:r>
    <w:r>
      <w:rPr>
        <w:color w:val="af005f"/>
        <w:sz w:val="16"/>
        <w:szCs w:val="16"/>
      </w:rPr>
      <w:br/>
    </w:r>
    <w:r>
      <w:rPr>
        <w:color w:val="af005f"/>
        <w:sz w:val="16"/>
        <w:szCs w:val="16"/>
      </w:rPr>
      <w:br/>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098"/>
      <w:rPr>
        <w:b/>
        <w:sz w:val="20"/>
        <w:szCs w:val="20"/>
      </w:rPr>
    </w:pPr>
    <w:r>
      <w:t xml:space="preserve">                                                                                                     </w:t>
    </w:r>
    <w:r>
      <w:rPr>
        <w:b/>
        <w:sz w:val="20"/>
        <w:szCs w:val="20"/>
      </w:rPr>
      <w:t>DSP FINANCE PRIVATE LIMITED</w:t>
    </w:r>
    <w:r>
      <w:rPr>
        <w:noProof/>
      </w:rPr>
      <w:drawing>
        <wp:anchor distT="0" distB="0" distL="0" distR="0" simplePos="false" relativeHeight="2" behindDoc="true" locked="false" layoutInCell="true" allowOverlap="true">
          <wp:simplePos x="0" y="0"/>
          <wp:positionH relativeFrom="column">
            <wp:posOffset>0</wp:posOffset>
          </wp:positionH>
          <wp:positionV relativeFrom="paragraph">
            <wp:posOffset>0</wp:posOffset>
          </wp:positionV>
          <wp:extent cx="1769642" cy="325755"/>
          <wp:effectExtent l="0" t="0" r="0" b="0"/>
          <wp:wrapNone/>
          <wp:docPr id="409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cstate="print"/>
                  <a:srcRect l="0" t="0" r="0" b="0"/>
                  <a:stretch/>
                </pic:blipFill>
                <pic:spPr>
                  <a:xfrm rot="0">
                    <a:off x="0" y="0"/>
                    <a:ext cx="1769642" cy="325755"/>
                  </a:xfrm>
                  <a:prstGeom prst="rect"/>
                </pic:spPr>
              </pic:pic>
            </a:graphicData>
          </a:graphic>
        </wp:anchor>
      </w:drawing>
    </w:r>
  </w:p>
  <w:p>
    <w:pPr>
      <w:pStyle w:val="style4098"/>
      <w:spacing w:lineRule="auto" w:line="240"/>
      <w:jc w:val="right"/>
      <w:rPr>
        <w:sz w:val="16"/>
        <w:szCs w:val="16"/>
      </w:rPr>
    </w:pPr>
    <w:r>
      <w:rPr>
        <w:sz w:val="16"/>
        <w:szCs w:val="16"/>
      </w:rPr>
      <w:t>CIN: U64920MH1996PTC099483</w:t>
    </w:r>
  </w:p>
  <w:p>
    <w:pPr>
      <w:pStyle w:val="style409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5B228590">
      <w:start w:val="1"/>
      <w:numFmt w:val="lowerRoman"/>
      <w:lvlText w:val="(%1)"/>
      <w:lvlJc w:val="left"/>
      <w:pPr>
        <w:ind w:left="1080" w:hanging="720"/>
      </w:pPr>
      <w:rPr>
        <w:b w:val="false"/>
      </w:rPr>
    </w:lvl>
    <w:lvl w:ilvl="1" w:tplc="5DEA4842">
      <w:start w:val="1"/>
      <w:numFmt w:val="lowerLetter"/>
      <w:lvlText w:val="%2."/>
      <w:lvlJc w:val="left"/>
      <w:pPr>
        <w:ind w:left="1440" w:hanging="360"/>
      </w:pPr>
    </w:lvl>
    <w:lvl w:ilvl="2" w:tplc="760E9400">
      <w:start w:val="1"/>
      <w:numFmt w:val="lowerRoman"/>
      <w:lvlText w:val="%3."/>
      <w:lvlJc w:val="right"/>
      <w:pPr>
        <w:ind w:left="2160" w:hanging="180"/>
      </w:pPr>
    </w:lvl>
    <w:lvl w:ilvl="3" w:tplc="470E730C">
      <w:start w:val="1"/>
      <w:numFmt w:val="decimal"/>
      <w:lvlText w:val="%4."/>
      <w:lvlJc w:val="left"/>
      <w:pPr>
        <w:ind w:left="2880" w:hanging="360"/>
      </w:pPr>
    </w:lvl>
    <w:lvl w:ilvl="4" w:tplc="1AC8C256">
      <w:start w:val="1"/>
      <w:numFmt w:val="lowerLetter"/>
      <w:lvlText w:val="%5."/>
      <w:lvlJc w:val="left"/>
      <w:pPr>
        <w:ind w:left="3600" w:hanging="360"/>
      </w:pPr>
    </w:lvl>
    <w:lvl w:ilvl="5" w:tplc="F11AF928">
      <w:start w:val="1"/>
      <w:numFmt w:val="lowerRoman"/>
      <w:lvlText w:val="%6."/>
      <w:lvlJc w:val="right"/>
      <w:pPr>
        <w:ind w:left="4320" w:hanging="180"/>
      </w:pPr>
    </w:lvl>
    <w:lvl w:ilvl="6" w:tplc="004CBDA8">
      <w:start w:val="1"/>
      <w:numFmt w:val="decimal"/>
      <w:lvlText w:val="%7."/>
      <w:lvlJc w:val="left"/>
      <w:pPr>
        <w:ind w:left="5040" w:hanging="360"/>
      </w:pPr>
    </w:lvl>
    <w:lvl w:ilvl="7" w:tplc="5FA2341E">
      <w:start w:val="1"/>
      <w:numFmt w:val="lowerLetter"/>
      <w:lvlText w:val="%8."/>
      <w:lvlJc w:val="left"/>
      <w:pPr>
        <w:ind w:left="5760" w:hanging="360"/>
      </w:pPr>
    </w:lvl>
    <w:lvl w:ilvl="8" w:tplc="E08AB9D0">
      <w:start w:val="1"/>
      <w:numFmt w:val="lowerRoman"/>
      <w:lvlText w:val="%9."/>
      <w:lvlJc w:val="right"/>
      <w:pPr>
        <w:ind w:left="6480" w:hanging="180"/>
      </w:pPr>
    </w:lvl>
  </w:abstractNum>
  <w:abstractNum w:abstractNumId="1">
    <w:nsid w:val="00000001"/>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2">
    <w:nsid w:val="00000002"/>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3">
    <w:nsid w:val="00000003"/>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4">
    <w:nsid w:val="00000004"/>
    <w:multiLevelType w:val="hybridMultilevel"/>
    <w:tmpl w:val="00000000"/>
    <w:lvl w:ilvl="0" w:tplc="24309770">
      <w:start w:val="1"/>
      <w:numFmt w:val="decimal"/>
      <w:lvlText w:val="%1."/>
      <w:lvlJc w:val="left"/>
      <w:pPr>
        <w:ind w:left="720" w:hanging="360"/>
      </w:pPr>
      <w:rPr>
        <w:b w:val="false"/>
        <w:i w:val="false"/>
      </w:rPr>
    </w:lvl>
    <w:lvl w:ilvl="1" w:tplc="181404F2">
      <w:start w:val="1"/>
      <w:numFmt w:val="lowerLetter"/>
      <w:lvlText w:val="%2."/>
      <w:lvlJc w:val="left"/>
      <w:pPr>
        <w:ind w:left="1440" w:hanging="360"/>
      </w:pPr>
    </w:lvl>
    <w:lvl w:ilvl="2" w:tplc="1236E0E6">
      <w:start w:val="1"/>
      <w:numFmt w:val="lowerRoman"/>
      <w:lvlText w:val="%3."/>
      <w:lvlJc w:val="right"/>
      <w:pPr>
        <w:ind w:left="2160" w:hanging="180"/>
      </w:pPr>
    </w:lvl>
    <w:lvl w:ilvl="3" w:tplc="76C046B6">
      <w:start w:val="1"/>
      <w:numFmt w:val="decimal"/>
      <w:lvlText w:val="%4."/>
      <w:lvlJc w:val="left"/>
      <w:pPr>
        <w:ind w:left="2880" w:hanging="360"/>
      </w:pPr>
    </w:lvl>
    <w:lvl w:ilvl="4" w:tplc="1784AB86">
      <w:start w:val="1"/>
      <w:numFmt w:val="lowerLetter"/>
      <w:lvlText w:val="%5."/>
      <w:lvlJc w:val="left"/>
      <w:pPr>
        <w:ind w:left="3600" w:hanging="360"/>
      </w:pPr>
    </w:lvl>
    <w:lvl w:ilvl="5" w:tplc="E196E55A">
      <w:start w:val="1"/>
      <w:numFmt w:val="lowerRoman"/>
      <w:lvlText w:val="%6."/>
      <w:lvlJc w:val="right"/>
      <w:pPr>
        <w:ind w:left="4320" w:hanging="180"/>
      </w:pPr>
    </w:lvl>
    <w:lvl w:ilvl="6" w:tplc="62CEF9A2">
      <w:start w:val="1"/>
      <w:numFmt w:val="decimal"/>
      <w:lvlText w:val="%7."/>
      <w:lvlJc w:val="left"/>
      <w:pPr>
        <w:ind w:left="5040" w:hanging="360"/>
      </w:pPr>
    </w:lvl>
    <w:lvl w:ilvl="7" w:tplc="85C6834C">
      <w:start w:val="1"/>
      <w:numFmt w:val="lowerLetter"/>
      <w:lvlText w:val="%8."/>
      <w:lvlJc w:val="left"/>
      <w:pPr>
        <w:ind w:left="5760" w:hanging="360"/>
      </w:pPr>
    </w:lvl>
    <w:lvl w:ilvl="8" w:tplc="73D2C05C">
      <w:start w:val="1"/>
      <w:numFmt w:val="lowerRoman"/>
      <w:lvlText w:val="%9."/>
      <w:lvlJc w:val="right"/>
      <w:pPr>
        <w:ind w:left="6480" w:hanging="180"/>
      </w:pPr>
    </w:lvl>
  </w:abstractNum>
  <w:abstractNum w:abstractNumId="5">
    <w:nsid w:val="00000005"/>
    <w:multiLevelType w:val="hybridMultilevel"/>
    <w:tmpl w:val="00000000"/>
    <w:lvl w:ilvl="0" w:tplc="87A4466E">
      <w:start w:val="5"/>
      <w:numFmt w:val="lowerLetter"/>
      <w:lvlText w:val="(%1)"/>
      <w:lvlJc w:val="left"/>
      <w:pPr>
        <w:ind w:left="720" w:hanging="360"/>
      </w:pPr>
      <w:rPr>
        <w:rFonts w:ascii="Arial" w:cs="Arial" w:eastAsia="Arial" w:hAnsi="Arial"/>
      </w:rPr>
    </w:lvl>
    <w:lvl w:ilvl="1" w:tplc="4A448F82">
      <w:start w:val="1"/>
      <w:numFmt w:val="lowerLetter"/>
      <w:lvlText w:val="%2."/>
      <w:lvlJc w:val="left"/>
      <w:pPr>
        <w:ind w:left="1440" w:hanging="360"/>
      </w:pPr>
    </w:lvl>
    <w:lvl w:ilvl="2" w:tplc="D01AEE52">
      <w:start w:val="1"/>
      <w:numFmt w:val="lowerRoman"/>
      <w:lvlText w:val="%3."/>
      <w:lvlJc w:val="right"/>
      <w:pPr>
        <w:ind w:left="2160" w:hanging="180"/>
      </w:pPr>
    </w:lvl>
    <w:lvl w:ilvl="3" w:tplc="67BADE44">
      <w:start w:val="1"/>
      <w:numFmt w:val="decimal"/>
      <w:lvlText w:val="%4."/>
      <w:lvlJc w:val="left"/>
      <w:pPr>
        <w:ind w:left="2880" w:hanging="360"/>
      </w:pPr>
    </w:lvl>
    <w:lvl w:ilvl="4" w:tplc="5234FB26">
      <w:start w:val="1"/>
      <w:numFmt w:val="lowerLetter"/>
      <w:lvlText w:val="%5."/>
      <w:lvlJc w:val="left"/>
      <w:pPr>
        <w:ind w:left="3600" w:hanging="360"/>
      </w:pPr>
    </w:lvl>
    <w:lvl w:ilvl="5" w:tplc="6E36AC54">
      <w:start w:val="1"/>
      <w:numFmt w:val="lowerRoman"/>
      <w:lvlText w:val="%6."/>
      <w:lvlJc w:val="right"/>
      <w:pPr>
        <w:ind w:left="4320" w:hanging="180"/>
      </w:pPr>
    </w:lvl>
    <w:lvl w:ilvl="6" w:tplc="C630B26C">
      <w:start w:val="1"/>
      <w:numFmt w:val="decimal"/>
      <w:lvlText w:val="%7."/>
      <w:lvlJc w:val="left"/>
      <w:pPr>
        <w:ind w:left="5040" w:hanging="360"/>
      </w:pPr>
    </w:lvl>
    <w:lvl w:ilvl="7" w:tplc="4700612C">
      <w:start w:val="1"/>
      <w:numFmt w:val="lowerLetter"/>
      <w:lvlText w:val="%8."/>
      <w:lvlJc w:val="left"/>
      <w:pPr>
        <w:ind w:left="5760" w:hanging="360"/>
      </w:pPr>
    </w:lvl>
    <w:lvl w:ilvl="8" w:tplc="39E21596">
      <w:start w:val="1"/>
      <w:numFmt w:val="lowerRoman"/>
      <w:lvlText w:val="%9."/>
      <w:lvlJc w:val="right"/>
      <w:pPr>
        <w:ind w:left="6480" w:hanging="180"/>
      </w:pPr>
    </w:lvl>
  </w:abstractNum>
  <w:abstractNum w:abstractNumId="6">
    <w:nsid w:val="00000006"/>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7">
    <w:nsid w:val="00000007"/>
    <w:multiLevelType w:val="hybridMultilevel"/>
    <w:tmpl w:val="00000000"/>
    <w:lvl w:ilvl="0" w:tplc="04E89DEA">
      <w:start w:val="1"/>
      <w:numFmt w:val="upperLetter"/>
      <w:lvlText w:val="(%1)"/>
      <w:lvlJc w:val="left"/>
      <w:pPr>
        <w:ind w:left="360" w:hanging="360"/>
      </w:pPr>
      <w:rPr>
        <w:rFonts w:ascii="Arial" w:cs="Arial" w:eastAsia="Arial" w:hAnsi="Arial"/>
      </w:rPr>
    </w:lvl>
    <w:lvl w:ilvl="1" w:tplc="7FE4EA24">
      <w:start w:val="1"/>
      <w:numFmt w:val="lowerLetter"/>
      <w:lvlText w:val="%2."/>
      <w:lvlJc w:val="left"/>
      <w:pPr>
        <w:ind w:left="1440" w:hanging="360"/>
      </w:pPr>
    </w:lvl>
    <w:lvl w:ilvl="2" w:tplc="173CCBEA">
      <w:start w:val="1"/>
      <w:numFmt w:val="lowerRoman"/>
      <w:lvlText w:val="%3."/>
      <w:lvlJc w:val="right"/>
      <w:pPr>
        <w:ind w:left="2160" w:hanging="180"/>
      </w:pPr>
    </w:lvl>
    <w:lvl w:ilvl="3" w:tplc="6734C49C">
      <w:start w:val="1"/>
      <w:numFmt w:val="decimal"/>
      <w:lvlText w:val="%4."/>
      <w:lvlJc w:val="left"/>
      <w:pPr>
        <w:ind w:left="2880" w:hanging="360"/>
      </w:pPr>
    </w:lvl>
    <w:lvl w:ilvl="4" w:tplc="306297D8">
      <w:start w:val="1"/>
      <w:numFmt w:val="lowerLetter"/>
      <w:lvlText w:val="%5."/>
      <w:lvlJc w:val="left"/>
      <w:pPr>
        <w:ind w:left="3600" w:hanging="360"/>
      </w:pPr>
    </w:lvl>
    <w:lvl w:ilvl="5" w:tplc="B8D2CE66">
      <w:start w:val="1"/>
      <w:numFmt w:val="lowerRoman"/>
      <w:lvlText w:val="%6."/>
      <w:lvlJc w:val="right"/>
      <w:pPr>
        <w:ind w:left="4320" w:hanging="180"/>
      </w:pPr>
    </w:lvl>
    <w:lvl w:ilvl="6" w:tplc="9CF29902">
      <w:start w:val="1"/>
      <w:numFmt w:val="decimal"/>
      <w:lvlText w:val="%7."/>
      <w:lvlJc w:val="left"/>
      <w:pPr>
        <w:ind w:left="5040" w:hanging="360"/>
      </w:pPr>
    </w:lvl>
    <w:lvl w:ilvl="7" w:tplc="895E550A">
      <w:start w:val="1"/>
      <w:numFmt w:val="lowerLetter"/>
      <w:lvlText w:val="%8."/>
      <w:lvlJc w:val="left"/>
      <w:pPr>
        <w:ind w:left="5760" w:hanging="360"/>
      </w:pPr>
    </w:lvl>
    <w:lvl w:ilvl="8" w:tplc="C2AE42E0">
      <w:start w:val="1"/>
      <w:numFmt w:val="lowerRoman"/>
      <w:lvlText w:val="%9."/>
      <w:lvlJc w:val="right"/>
      <w:pPr>
        <w:ind w:left="6480" w:hanging="180"/>
      </w:pPr>
    </w:lvl>
  </w:abstractNum>
  <w:abstractNum w:abstractNumId="8">
    <w:nsid w:val="00000008"/>
    <w:multiLevelType w:val="hybridMultilevel"/>
    <w:tmpl w:val="00000000"/>
    <w:lvl w:ilvl="0" w:tplc="0A860770">
      <w:start w:val="1"/>
      <w:numFmt w:val="decimal"/>
      <w:lvlText w:val="%1."/>
      <w:lvlJc w:val="left"/>
      <w:pPr>
        <w:ind w:left="720" w:hanging="360"/>
      </w:pPr>
      <w:rPr>
        <w:u w:val="none"/>
      </w:rPr>
    </w:lvl>
    <w:lvl w:ilvl="1" w:tplc="BE344742">
      <w:start w:val="1"/>
      <w:numFmt w:val="lowerLetter"/>
      <w:lvlText w:val="%2."/>
      <w:lvlJc w:val="left"/>
      <w:pPr>
        <w:ind w:left="1440" w:hanging="360"/>
      </w:pPr>
      <w:rPr>
        <w:u w:val="none"/>
      </w:rPr>
    </w:lvl>
    <w:lvl w:ilvl="2" w:tplc="124EAE6A">
      <w:start w:val="1"/>
      <w:numFmt w:val="lowerRoman"/>
      <w:lvlText w:val="%3."/>
      <w:lvlJc w:val="right"/>
      <w:pPr>
        <w:ind w:left="2160" w:hanging="360"/>
      </w:pPr>
      <w:rPr>
        <w:u w:val="none"/>
      </w:rPr>
    </w:lvl>
    <w:lvl w:ilvl="3" w:tplc="B2DADAD8">
      <w:start w:val="1"/>
      <w:numFmt w:val="decimal"/>
      <w:lvlText w:val="%4."/>
      <w:lvlJc w:val="left"/>
      <w:pPr>
        <w:ind w:left="2880" w:hanging="360"/>
      </w:pPr>
      <w:rPr>
        <w:u w:val="none"/>
      </w:rPr>
    </w:lvl>
    <w:lvl w:ilvl="4" w:tplc="22D217FC">
      <w:start w:val="1"/>
      <w:numFmt w:val="lowerLetter"/>
      <w:lvlText w:val="%5."/>
      <w:lvlJc w:val="left"/>
      <w:pPr>
        <w:ind w:left="3600" w:hanging="360"/>
      </w:pPr>
      <w:rPr>
        <w:u w:val="none"/>
      </w:rPr>
    </w:lvl>
    <w:lvl w:ilvl="5" w:tplc="A7D4FEB8">
      <w:start w:val="1"/>
      <w:numFmt w:val="lowerRoman"/>
      <w:lvlText w:val="%6."/>
      <w:lvlJc w:val="right"/>
      <w:pPr>
        <w:ind w:left="4320" w:hanging="360"/>
      </w:pPr>
      <w:rPr>
        <w:u w:val="none"/>
      </w:rPr>
    </w:lvl>
    <w:lvl w:ilvl="6" w:tplc="613A4A74">
      <w:start w:val="1"/>
      <w:numFmt w:val="decimal"/>
      <w:lvlText w:val="%7."/>
      <w:lvlJc w:val="left"/>
      <w:pPr>
        <w:ind w:left="5040" w:hanging="360"/>
      </w:pPr>
      <w:rPr>
        <w:u w:val="none"/>
      </w:rPr>
    </w:lvl>
    <w:lvl w:ilvl="7" w:tplc="9C4CB674">
      <w:start w:val="1"/>
      <w:numFmt w:val="lowerLetter"/>
      <w:lvlText w:val="%8."/>
      <w:lvlJc w:val="left"/>
      <w:pPr>
        <w:ind w:left="5760" w:hanging="360"/>
      </w:pPr>
      <w:rPr>
        <w:u w:val="none"/>
      </w:rPr>
    </w:lvl>
    <w:lvl w:ilvl="8" w:tplc="09B6F2D4">
      <w:start w:val="1"/>
      <w:numFmt w:val="lowerRoman"/>
      <w:lvlText w:val="%9."/>
      <w:lvlJc w:val="right"/>
      <w:pPr>
        <w:ind w:left="6480" w:hanging="360"/>
      </w:pPr>
      <w:rPr>
        <w:u w:val="none"/>
      </w:rPr>
    </w:lvl>
  </w:abstractNum>
  <w:abstractNum w:abstractNumId="9">
    <w:nsid w:val="00000009"/>
    <w:multiLevelType w:val="hybridMultilevel"/>
    <w:tmpl w:val="00000000"/>
    <w:lvl w:ilvl="0" w:tplc="C99C04F4">
      <w:start w:val="1"/>
      <w:numFmt w:val="upperLetter"/>
      <w:lvlText w:val="%1."/>
      <w:lvlJc w:val="left"/>
      <w:pPr>
        <w:ind w:left="720" w:hanging="360"/>
      </w:pPr>
      <w:rPr>
        <w:b w:val="false"/>
      </w:rPr>
    </w:lvl>
    <w:lvl w:ilvl="1" w:tplc="83024CA2">
      <w:start w:val="1"/>
      <w:numFmt w:val="lowerLetter"/>
      <w:lvlText w:val="%2."/>
      <w:lvlJc w:val="left"/>
      <w:pPr>
        <w:ind w:left="1440" w:hanging="360"/>
      </w:pPr>
    </w:lvl>
    <w:lvl w:ilvl="2" w:tplc="36BE6AAA">
      <w:start w:val="1"/>
      <w:numFmt w:val="lowerRoman"/>
      <w:lvlText w:val="%3."/>
      <w:lvlJc w:val="right"/>
      <w:pPr>
        <w:ind w:left="2160" w:hanging="180"/>
      </w:pPr>
    </w:lvl>
    <w:lvl w:ilvl="3" w:tplc="568A7C54">
      <w:start w:val="1"/>
      <w:numFmt w:val="decimal"/>
      <w:lvlText w:val="%4."/>
      <w:lvlJc w:val="left"/>
      <w:pPr>
        <w:ind w:left="2880" w:hanging="360"/>
      </w:pPr>
    </w:lvl>
    <w:lvl w:ilvl="4" w:tplc="01E63B14">
      <w:start w:val="1"/>
      <w:numFmt w:val="lowerLetter"/>
      <w:lvlText w:val="%5."/>
      <w:lvlJc w:val="left"/>
      <w:pPr>
        <w:ind w:left="3600" w:hanging="360"/>
      </w:pPr>
    </w:lvl>
    <w:lvl w:ilvl="5" w:tplc="D37CF53E">
      <w:start w:val="1"/>
      <w:numFmt w:val="lowerRoman"/>
      <w:lvlText w:val="%6."/>
      <w:lvlJc w:val="right"/>
      <w:pPr>
        <w:ind w:left="4320" w:hanging="180"/>
      </w:pPr>
    </w:lvl>
    <w:lvl w:ilvl="6" w:tplc="E00E0D26">
      <w:start w:val="1"/>
      <w:numFmt w:val="decimal"/>
      <w:lvlText w:val="%7."/>
      <w:lvlJc w:val="left"/>
      <w:pPr>
        <w:ind w:left="5040" w:hanging="360"/>
      </w:pPr>
    </w:lvl>
    <w:lvl w:ilvl="7" w:tplc="D24EB352">
      <w:start w:val="1"/>
      <w:numFmt w:val="lowerLetter"/>
      <w:lvlText w:val="%8."/>
      <w:lvlJc w:val="left"/>
      <w:pPr>
        <w:ind w:left="5760" w:hanging="360"/>
      </w:pPr>
    </w:lvl>
    <w:lvl w:ilvl="8" w:tplc="F62216C4">
      <w:start w:val="1"/>
      <w:numFmt w:val="lowerRoman"/>
      <w:lvlText w:val="%9."/>
      <w:lvlJc w:val="right"/>
      <w:pPr>
        <w:ind w:left="6480" w:hanging="180"/>
      </w:pPr>
    </w:lvl>
  </w:abstractNum>
  <w:abstractNum w:abstractNumId="10">
    <w:nsid w:val="0000000A"/>
    <w:multiLevelType w:val="hybridMultilevel"/>
    <w:tmpl w:val="00000000"/>
    <w:lvl w:ilvl="0" w:tplc="E52685B0">
      <w:start w:val="1"/>
      <w:numFmt w:val="bullet"/>
      <w:lvlText w:val="-"/>
      <w:lvlJc w:val="left"/>
      <w:pPr>
        <w:ind w:left="720" w:hanging="360"/>
      </w:pPr>
      <w:rPr>
        <w:rFonts w:ascii="Arial" w:cs="Arial" w:eastAsia="Arial" w:hAnsi="Arial"/>
      </w:rPr>
    </w:lvl>
    <w:lvl w:ilvl="1" w:tplc="19FAEEA8">
      <w:start w:val="1"/>
      <w:numFmt w:val="bullet"/>
      <w:lvlText w:val="o"/>
      <w:lvlJc w:val="left"/>
      <w:pPr>
        <w:ind w:left="1440" w:hanging="360"/>
      </w:pPr>
      <w:rPr>
        <w:rFonts w:ascii="Courier New" w:cs="Courier New" w:eastAsia="Courier New" w:hAnsi="Courier New"/>
      </w:rPr>
    </w:lvl>
    <w:lvl w:ilvl="2" w:tplc="2ED4C520">
      <w:start w:val="1"/>
      <w:numFmt w:val="bullet"/>
      <w:lvlText w:val="▪"/>
      <w:lvlJc w:val="left"/>
      <w:pPr>
        <w:ind w:left="2160" w:hanging="360"/>
      </w:pPr>
      <w:rPr>
        <w:rFonts w:ascii="Noto Sans Symbols" w:cs="Noto Sans Symbols" w:eastAsia="Noto Sans Symbols" w:hAnsi="Noto Sans Symbols"/>
      </w:rPr>
    </w:lvl>
    <w:lvl w:ilvl="3" w:tplc="0388B270">
      <w:start w:val="1"/>
      <w:numFmt w:val="bullet"/>
      <w:lvlText w:val="●"/>
      <w:lvlJc w:val="left"/>
      <w:pPr>
        <w:ind w:left="2880" w:hanging="360"/>
      </w:pPr>
      <w:rPr>
        <w:rFonts w:ascii="Noto Sans Symbols" w:cs="Noto Sans Symbols" w:eastAsia="Noto Sans Symbols" w:hAnsi="Noto Sans Symbols"/>
      </w:rPr>
    </w:lvl>
    <w:lvl w:ilvl="4" w:tplc="E28EEEF6">
      <w:start w:val="1"/>
      <w:numFmt w:val="bullet"/>
      <w:lvlText w:val="o"/>
      <w:lvlJc w:val="left"/>
      <w:pPr>
        <w:ind w:left="3600" w:hanging="360"/>
      </w:pPr>
      <w:rPr>
        <w:rFonts w:ascii="Courier New" w:cs="Courier New" w:eastAsia="Courier New" w:hAnsi="Courier New"/>
      </w:rPr>
    </w:lvl>
    <w:lvl w:ilvl="5" w:tplc="F16A1CF6">
      <w:start w:val="1"/>
      <w:numFmt w:val="bullet"/>
      <w:lvlText w:val="▪"/>
      <w:lvlJc w:val="left"/>
      <w:pPr>
        <w:ind w:left="4320" w:hanging="360"/>
      </w:pPr>
      <w:rPr>
        <w:rFonts w:ascii="Noto Sans Symbols" w:cs="Noto Sans Symbols" w:eastAsia="Noto Sans Symbols" w:hAnsi="Noto Sans Symbols"/>
      </w:rPr>
    </w:lvl>
    <w:lvl w:ilvl="6" w:tplc="90D484D6">
      <w:start w:val="1"/>
      <w:numFmt w:val="bullet"/>
      <w:lvlText w:val="●"/>
      <w:lvlJc w:val="left"/>
      <w:pPr>
        <w:ind w:left="5040" w:hanging="360"/>
      </w:pPr>
      <w:rPr>
        <w:rFonts w:ascii="Noto Sans Symbols" w:cs="Noto Sans Symbols" w:eastAsia="Noto Sans Symbols" w:hAnsi="Noto Sans Symbols"/>
      </w:rPr>
    </w:lvl>
    <w:lvl w:ilvl="7" w:tplc="9F82B4F4">
      <w:start w:val="1"/>
      <w:numFmt w:val="bullet"/>
      <w:lvlText w:val="o"/>
      <w:lvlJc w:val="left"/>
      <w:pPr>
        <w:ind w:left="5760" w:hanging="360"/>
      </w:pPr>
      <w:rPr>
        <w:rFonts w:ascii="Courier New" w:cs="Courier New" w:eastAsia="Courier New" w:hAnsi="Courier New"/>
      </w:rPr>
    </w:lvl>
    <w:lvl w:ilvl="8" w:tplc="6EC6003E">
      <w:start w:val="1"/>
      <w:numFmt w:val="bullet"/>
      <w:lvlText w:val="▪"/>
      <w:lvlJc w:val="left"/>
      <w:pPr>
        <w:ind w:left="6480" w:hanging="360"/>
      </w:pPr>
      <w:rPr>
        <w:rFonts w:ascii="Noto Sans Symbols" w:cs="Noto Sans Symbols" w:eastAsia="Noto Sans Symbols" w:hAnsi="Noto Sans Symbols"/>
      </w:rPr>
    </w:lvl>
  </w:abstractNum>
  <w:abstractNum w:abstractNumId="11">
    <w:nsid w:val="0000000B"/>
    <w:multiLevelType w:val="hybridMultilevel"/>
    <w:tmpl w:val="00000000"/>
    <w:lvl w:ilvl="0" w:tplc="40DA44B8">
      <w:start w:val="1"/>
      <w:numFmt w:val="lowerRoman"/>
      <w:lvlText w:val="(%1)"/>
      <w:lvlJc w:val="left"/>
      <w:pPr>
        <w:ind w:left="1080" w:hanging="720"/>
      </w:pPr>
      <w:rPr>
        <w:b w:val="false"/>
      </w:rPr>
    </w:lvl>
    <w:lvl w:ilvl="1" w:tplc="DCEE42C4">
      <w:start w:val="1"/>
      <w:numFmt w:val="lowerLetter"/>
      <w:lvlText w:val="%2."/>
      <w:lvlJc w:val="left"/>
      <w:pPr>
        <w:ind w:left="1440" w:hanging="360"/>
      </w:pPr>
    </w:lvl>
    <w:lvl w:ilvl="2" w:tplc="C8DC49CE">
      <w:start w:val="1"/>
      <w:numFmt w:val="lowerRoman"/>
      <w:lvlText w:val="%3."/>
      <w:lvlJc w:val="right"/>
      <w:pPr>
        <w:ind w:left="2160" w:hanging="180"/>
      </w:pPr>
    </w:lvl>
    <w:lvl w:ilvl="3" w:tplc="C8060D34">
      <w:start w:val="1"/>
      <w:numFmt w:val="decimal"/>
      <w:lvlText w:val="%4."/>
      <w:lvlJc w:val="left"/>
      <w:pPr>
        <w:ind w:left="2880" w:hanging="360"/>
      </w:pPr>
    </w:lvl>
    <w:lvl w:ilvl="4" w:tplc="BFD27E0C">
      <w:start w:val="1"/>
      <w:numFmt w:val="lowerLetter"/>
      <w:lvlText w:val="%5."/>
      <w:lvlJc w:val="left"/>
      <w:pPr>
        <w:ind w:left="3600" w:hanging="360"/>
      </w:pPr>
    </w:lvl>
    <w:lvl w:ilvl="5" w:tplc="1B028A72">
      <w:start w:val="1"/>
      <w:numFmt w:val="lowerRoman"/>
      <w:lvlText w:val="%6."/>
      <w:lvlJc w:val="right"/>
      <w:pPr>
        <w:ind w:left="4320" w:hanging="180"/>
      </w:pPr>
    </w:lvl>
    <w:lvl w:ilvl="6" w:tplc="A4F4A3D2">
      <w:start w:val="1"/>
      <w:numFmt w:val="decimal"/>
      <w:lvlText w:val="%7."/>
      <w:lvlJc w:val="left"/>
      <w:pPr>
        <w:ind w:left="5040" w:hanging="360"/>
      </w:pPr>
    </w:lvl>
    <w:lvl w:ilvl="7" w:tplc="49968420">
      <w:start w:val="1"/>
      <w:numFmt w:val="lowerLetter"/>
      <w:lvlText w:val="%8."/>
      <w:lvlJc w:val="left"/>
      <w:pPr>
        <w:ind w:left="5760" w:hanging="360"/>
      </w:pPr>
    </w:lvl>
    <w:lvl w:ilvl="8" w:tplc="2BE8EB02">
      <w:start w:val="1"/>
      <w:numFmt w:val="lowerRoman"/>
      <w:lvlText w:val="%9."/>
      <w:lvlJc w:val="right"/>
      <w:pPr>
        <w:ind w:left="6480" w:hanging="180"/>
      </w:pPr>
    </w:lvl>
  </w:abstractNum>
  <w:abstractNum w:abstractNumId="12">
    <w:nsid w:val="0000000C"/>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13">
    <w:nsid w:val="0000000D"/>
    <w:multiLevelType w:val="multilevel"/>
    <w:tmpl w:val="00000000"/>
    <w:lvl w:ilvl="0">
      <w:start w:val="1"/>
      <w:numFmt w:val="decimal"/>
      <w:lvlText w:val="%1"/>
      <w:lvlJc w:val="left"/>
      <w:pPr>
        <w:ind w:left="680" w:hanging="680"/>
      </w:pPr>
      <w:rPr>
        <w:b/>
        <w:i w:val="false"/>
        <w:sz w:val="18"/>
        <w:szCs w:val="18"/>
      </w:rPr>
    </w:lvl>
    <w:lvl w:ilvl="1">
      <w:start w:val="1"/>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14">
    <w:nsid w:val="0000000E"/>
    <w:multiLevelType w:val="hybridMultilevel"/>
    <w:tmpl w:val="00000000"/>
    <w:lvl w:ilvl="0" w:tplc="EA347392">
      <w:start w:val="1"/>
      <w:numFmt w:val="decimal"/>
      <w:lvlText w:val="%1."/>
      <w:lvlJc w:val="left"/>
      <w:pPr>
        <w:ind w:left="450" w:hanging="360"/>
      </w:pPr>
    </w:lvl>
    <w:lvl w:ilvl="1" w:tplc="0282A138">
      <w:start w:val="1"/>
      <w:numFmt w:val="lowerLetter"/>
      <w:lvlText w:val="%2."/>
      <w:lvlJc w:val="left"/>
      <w:pPr>
        <w:ind w:left="1170" w:hanging="360"/>
      </w:pPr>
    </w:lvl>
    <w:lvl w:ilvl="2" w:tplc="5BE6F8A8">
      <w:start w:val="1"/>
      <w:numFmt w:val="lowerRoman"/>
      <w:lvlText w:val="%3."/>
      <w:lvlJc w:val="right"/>
      <w:pPr>
        <w:ind w:left="1890" w:hanging="180"/>
      </w:pPr>
    </w:lvl>
    <w:lvl w:ilvl="3" w:tplc="0BE25D0C">
      <w:start w:val="1"/>
      <w:numFmt w:val="decimal"/>
      <w:lvlText w:val="%4."/>
      <w:lvlJc w:val="left"/>
      <w:pPr>
        <w:ind w:left="2610" w:hanging="360"/>
      </w:pPr>
    </w:lvl>
    <w:lvl w:ilvl="4" w:tplc="F85ED6EC">
      <w:start w:val="1"/>
      <w:numFmt w:val="lowerLetter"/>
      <w:lvlText w:val="%5."/>
      <w:lvlJc w:val="left"/>
      <w:pPr>
        <w:ind w:left="3330" w:hanging="360"/>
      </w:pPr>
    </w:lvl>
    <w:lvl w:ilvl="5" w:tplc="CF6C021C">
      <w:start w:val="1"/>
      <w:numFmt w:val="lowerRoman"/>
      <w:lvlText w:val="%6."/>
      <w:lvlJc w:val="right"/>
      <w:pPr>
        <w:ind w:left="4050" w:hanging="180"/>
      </w:pPr>
    </w:lvl>
    <w:lvl w:ilvl="6" w:tplc="2AA205DA">
      <w:start w:val="1"/>
      <w:numFmt w:val="decimal"/>
      <w:lvlText w:val="%7."/>
      <w:lvlJc w:val="left"/>
      <w:pPr>
        <w:ind w:left="4770" w:hanging="360"/>
      </w:pPr>
    </w:lvl>
    <w:lvl w:ilvl="7" w:tplc="DEA05CB6">
      <w:start w:val="1"/>
      <w:numFmt w:val="lowerLetter"/>
      <w:lvlText w:val="%8."/>
      <w:lvlJc w:val="left"/>
      <w:pPr>
        <w:ind w:left="5490" w:hanging="360"/>
      </w:pPr>
    </w:lvl>
    <w:lvl w:ilvl="8" w:tplc="200A7A44">
      <w:start w:val="1"/>
      <w:numFmt w:val="lowerRoman"/>
      <w:lvlText w:val="%9."/>
      <w:lvlJc w:val="right"/>
      <w:pPr>
        <w:ind w:left="6210" w:hanging="180"/>
      </w:pPr>
    </w:lvl>
  </w:abstractNum>
  <w:abstractNum w:abstractNumId="15">
    <w:nsid w:val="0000000F"/>
    <w:multiLevelType w:val="hybridMultilevel"/>
    <w:tmpl w:val="00000000"/>
    <w:lvl w:ilvl="0" w:tplc="88A6EFD2">
      <w:start w:val="1"/>
      <w:numFmt w:val="lowerLetter"/>
      <w:lvlText w:val="(%1)"/>
      <w:lvlJc w:val="left"/>
      <w:pPr>
        <w:ind w:left="720" w:hanging="360"/>
      </w:pPr>
      <w:rPr>
        <w:b w:val="false"/>
        <w:i w:val="false"/>
      </w:rPr>
    </w:lvl>
    <w:lvl w:ilvl="1" w:tplc="0EA668B6">
      <w:start w:val="1"/>
      <w:numFmt w:val="lowerLetter"/>
      <w:lvlText w:val="%2."/>
      <w:lvlJc w:val="left"/>
      <w:pPr>
        <w:ind w:left="1440" w:hanging="360"/>
      </w:pPr>
    </w:lvl>
    <w:lvl w:ilvl="2" w:tplc="A6D0E45E">
      <w:start w:val="1"/>
      <w:numFmt w:val="lowerRoman"/>
      <w:lvlText w:val="%3."/>
      <w:lvlJc w:val="right"/>
      <w:pPr>
        <w:ind w:left="2160" w:hanging="180"/>
      </w:pPr>
    </w:lvl>
    <w:lvl w:ilvl="3" w:tplc="7F7AE6F0">
      <w:start w:val="1"/>
      <w:numFmt w:val="decimal"/>
      <w:lvlText w:val="%4."/>
      <w:lvlJc w:val="left"/>
      <w:pPr>
        <w:ind w:left="2880" w:hanging="360"/>
      </w:pPr>
    </w:lvl>
    <w:lvl w:ilvl="4" w:tplc="2FAC4FE8">
      <w:start w:val="1"/>
      <w:numFmt w:val="lowerLetter"/>
      <w:lvlText w:val="%5."/>
      <w:lvlJc w:val="left"/>
      <w:pPr>
        <w:ind w:left="3600" w:hanging="360"/>
      </w:pPr>
    </w:lvl>
    <w:lvl w:ilvl="5" w:tplc="CB32D8BC">
      <w:start w:val="1"/>
      <w:numFmt w:val="lowerRoman"/>
      <w:lvlText w:val="%6."/>
      <w:lvlJc w:val="right"/>
      <w:pPr>
        <w:ind w:left="4320" w:hanging="180"/>
      </w:pPr>
    </w:lvl>
    <w:lvl w:ilvl="6" w:tplc="2B7EF51E">
      <w:start w:val="1"/>
      <w:numFmt w:val="decimal"/>
      <w:lvlText w:val="%7."/>
      <w:lvlJc w:val="left"/>
      <w:pPr>
        <w:ind w:left="5040" w:hanging="360"/>
      </w:pPr>
    </w:lvl>
    <w:lvl w:ilvl="7" w:tplc="1660B8BC">
      <w:start w:val="1"/>
      <w:numFmt w:val="lowerLetter"/>
      <w:lvlText w:val="%8."/>
      <w:lvlJc w:val="left"/>
      <w:pPr>
        <w:ind w:left="5760" w:hanging="360"/>
      </w:pPr>
    </w:lvl>
    <w:lvl w:ilvl="8" w:tplc="B52621CA">
      <w:start w:val="1"/>
      <w:numFmt w:val="lowerRoman"/>
      <w:lvlText w:val="%9."/>
      <w:lvlJc w:val="right"/>
      <w:pPr>
        <w:ind w:left="6480" w:hanging="180"/>
      </w:pPr>
    </w:lvl>
  </w:abstractNum>
  <w:abstractNum w:abstractNumId="16">
    <w:nsid w:val="00000010"/>
    <w:multiLevelType w:val="hybridMultilevel"/>
    <w:tmpl w:val="00000000"/>
    <w:lvl w:ilvl="0" w:tplc="1BDAFD04">
      <w:start w:val="1"/>
      <w:numFmt w:val="lowerRoman"/>
      <w:lvlText w:val="(%1)"/>
      <w:lvlJc w:val="left"/>
      <w:pPr>
        <w:ind w:left="1361" w:hanging="681"/>
      </w:pPr>
      <w:rPr>
        <w:rFonts w:ascii="Arial" w:cs="Arial" w:eastAsia="Arial" w:hAnsi="Arial"/>
        <w:b w:val="false"/>
        <w:i w:val="false"/>
        <w:sz w:val="20"/>
        <w:szCs w:val="20"/>
      </w:rPr>
    </w:lvl>
    <w:lvl w:ilvl="1" w:tplc="15BA02D8">
      <w:start w:val="1"/>
      <w:numFmt w:val="bullet"/>
      <w:lvlText w:val=""/>
      <w:lvlJc w:val="left"/>
      <w:pPr>
        <w:ind w:left="0" w:firstLine="0"/>
      </w:pPr>
    </w:lvl>
    <w:lvl w:ilvl="2" w:tplc="52BA0B04">
      <w:start w:val="1"/>
      <w:numFmt w:val="bullet"/>
      <w:lvlText w:val=""/>
      <w:lvlJc w:val="left"/>
      <w:pPr>
        <w:ind w:left="0" w:firstLine="0"/>
      </w:pPr>
    </w:lvl>
    <w:lvl w:ilvl="3" w:tplc="F776F960">
      <w:start w:val="1"/>
      <w:numFmt w:val="bullet"/>
      <w:lvlText w:val=""/>
      <w:lvlJc w:val="left"/>
      <w:pPr>
        <w:ind w:left="0" w:firstLine="0"/>
      </w:pPr>
    </w:lvl>
    <w:lvl w:ilvl="4" w:tplc="7F542FAA">
      <w:start w:val="1"/>
      <w:numFmt w:val="bullet"/>
      <w:lvlText w:val=""/>
      <w:lvlJc w:val="left"/>
      <w:pPr>
        <w:ind w:left="0" w:firstLine="0"/>
      </w:pPr>
    </w:lvl>
    <w:lvl w:ilvl="5" w:tplc="F90A8598">
      <w:start w:val="1"/>
      <w:numFmt w:val="bullet"/>
      <w:lvlText w:val=""/>
      <w:lvlJc w:val="left"/>
      <w:pPr>
        <w:ind w:left="0" w:firstLine="0"/>
      </w:pPr>
    </w:lvl>
    <w:lvl w:ilvl="6" w:tplc="949EF0DA">
      <w:start w:val="1"/>
      <w:numFmt w:val="bullet"/>
      <w:lvlText w:val=""/>
      <w:lvlJc w:val="left"/>
      <w:pPr>
        <w:ind w:left="0" w:firstLine="0"/>
      </w:pPr>
    </w:lvl>
    <w:lvl w:ilvl="7" w:tplc="6DE2D63E">
      <w:start w:val="1"/>
      <w:numFmt w:val="bullet"/>
      <w:lvlText w:val=""/>
      <w:lvlJc w:val="left"/>
      <w:pPr>
        <w:ind w:left="0" w:firstLine="0"/>
      </w:pPr>
    </w:lvl>
    <w:lvl w:ilvl="8" w:tplc="AB82442C">
      <w:start w:val="1"/>
      <w:numFmt w:val="bullet"/>
      <w:lvlText w:val=""/>
      <w:lvlJc w:val="left"/>
      <w:pPr>
        <w:ind w:left="0" w:firstLine="0"/>
      </w:pPr>
    </w:lvl>
  </w:abstractNum>
  <w:abstractNum w:abstractNumId="17">
    <w:nsid w:val="00000011"/>
    <w:multiLevelType w:val="hybridMultilevel"/>
    <w:tmpl w:val="00000000"/>
    <w:lvl w:ilvl="0" w:tplc="15D4B95E">
      <w:start w:val="1"/>
      <w:numFmt w:val="lowerLetter"/>
      <w:lvlText w:val="(%1)"/>
      <w:lvlJc w:val="left"/>
      <w:pPr>
        <w:ind w:left="720" w:hanging="360"/>
      </w:pPr>
    </w:lvl>
    <w:lvl w:ilvl="1" w:tplc="D75C9160">
      <w:start w:val="1"/>
      <w:numFmt w:val="lowerLetter"/>
      <w:lvlText w:val="%2."/>
      <w:lvlJc w:val="left"/>
      <w:pPr>
        <w:ind w:left="1440" w:hanging="360"/>
      </w:pPr>
    </w:lvl>
    <w:lvl w:ilvl="2" w:tplc="775EBBD2">
      <w:start w:val="1"/>
      <w:numFmt w:val="lowerRoman"/>
      <w:lvlText w:val="%3."/>
      <w:lvlJc w:val="right"/>
      <w:pPr>
        <w:ind w:left="2160" w:hanging="180"/>
      </w:pPr>
    </w:lvl>
    <w:lvl w:ilvl="3" w:tplc="E5547BF8">
      <w:start w:val="1"/>
      <w:numFmt w:val="decimal"/>
      <w:lvlText w:val="%4."/>
      <w:lvlJc w:val="left"/>
      <w:pPr>
        <w:ind w:left="2880" w:hanging="360"/>
      </w:pPr>
    </w:lvl>
    <w:lvl w:ilvl="4" w:tplc="4D00480E">
      <w:start w:val="1"/>
      <w:numFmt w:val="lowerLetter"/>
      <w:lvlText w:val="%5."/>
      <w:lvlJc w:val="left"/>
      <w:pPr>
        <w:ind w:left="3600" w:hanging="360"/>
      </w:pPr>
    </w:lvl>
    <w:lvl w:ilvl="5" w:tplc="99E6AC5C">
      <w:start w:val="1"/>
      <w:numFmt w:val="lowerRoman"/>
      <w:lvlText w:val="%6."/>
      <w:lvlJc w:val="right"/>
      <w:pPr>
        <w:ind w:left="4320" w:hanging="180"/>
      </w:pPr>
    </w:lvl>
    <w:lvl w:ilvl="6" w:tplc="D2CEB014">
      <w:start w:val="1"/>
      <w:numFmt w:val="decimal"/>
      <w:lvlText w:val="%7."/>
      <w:lvlJc w:val="left"/>
      <w:pPr>
        <w:ind w:left="5040" w:hanging="360"/>
      </w:pPr>
    </w:lvl>
    <w:lvl w:ilvl="7" w:tplc="82CA1176">
      <w:start w:val="1"/>
      <w:numFmt w:val="lowerLetter"/>
      <w:lvlText w:val="%8."/>
      <w:lvlJc w:val="left"/>
      <w:pPr>
        <w:ind w:left="5760" w:hanging="360"/>
      </w:pPr>
    </w:lvl>
    <w:lvl w:ilvl="8" w:tplc="1902DFAC">
      <w:start w:val="1"/>
      <w:numFmt w:val="lowerRoman"/>
      <w:lvlText w:val="%9."/>
      <w:lvlJc w:val="right"/>
      <w:pPr>
        <w:ind w:left="6480" w:hanging="180"/>
      </w:pPr>
    </w:lvl>
  </w:abstractNum>
  <w:abstractNum w:abstractNumId="18">
    <w:nsid w:val="00000012"/>
    <w:multiLevelType w:val="hybridMultilevel"/>
    <w:tmpl w:val="00000000"/>
    <w:lvl w:ilvl="0" w:tplc="ED22D02A">
      <w:start w:val="1"/>
      <w:numFmt w:val="decimal"/>
      <w:lvlText w:val="%1."/>
      <w:lvlJc w:val="left"/>
      <w:pPr>
        <w:ind w:left="720" w:hanging="360"/>
      </w:pPr>
    </w:lvl>
    <w:lvl w:ilvl="1" w:tplc="53D476B4">
      <w:start w:val="1"/>
      <w:numFmt w:val="lowerLetter"/>
      <w:lvlText w:val="%2."/>
      <w:lvlJc w:val="left"/>
      <w:pPr>
        <w:ind w:left="1440" w:hanging="360"/>
      </w:pPr>
    </w:lvl>
    <w:lvl w:ilvl="2" w:tplc="55BEF0E0">
      <w:start w:val="1"/>
      <w:numFmt w:val="lowerRoman"/>
      <w:lvlText w:val="%3."/>
      <w:lvlJc w:val="right"/>
      <w:pPr>
        <w:ind w:left="2160" w:hanging="180"/>
      </w:pPr>
    </w:lvl>
    <w:lvl w:ilvl="3" w:tplc="52202986">
      <w:start w:val="1"/>
      <w:numFmt w:val="decimal"/>
      <w:lvlText w:val="%4."/>
      <w:lvlJc w:val="left"/>
      <w:pPr>
        <w:ind w:left="2880" w:hanging="360"/>
      </w:pPr>
    </w:lvl>
    <w:lvl w:ilvl="4" w:tplc="4538EB2C">
      <w:start w:val="1"/>
      <w:numFmt w:val="lowerLetter"/>
      <w:lvlText w:val="%5."/>
      <w:lvlJc w:val="left"/>
      <w:pPr>
        <w:ind w:left="3600" w:hanging="360"/>
      </w:pPr>
    </w:lvl>
    <w:lvl w:ilvl="5" w:tplc="AD6E0094">
      <w:start w:val="1"/>
      <w:numFmt w:val="lowerRoman"/>
      <w:lvlText w:val="%6."/>
      <w:lvlJc w:val="right"/>
      <w:pPr>
        <w:ind w:left="4320" w:hanging="180"/>
      </w:pPr>
    </w:lvl>
    <w:lvl w:ilvl="6" w:tplc="990ABD6E">
      <w:start w:val="1"/>
      <w:numFmt w:val="decimal"/>
      <w:lvlText w:val="%7."/>
      <w:lvlJc w:val="left"/>
      <w:pPr>
        <w:ind w:left="5040" w:hanging="360"/>
      </w:pPr>
    </w:lvl>
    <w:lvl w:ilvl="7" w:tplc="AA5AB206">
      <w:start w:val="1"/>
      <w:numFmt w:val="lowerLetter"/>
      <w:lvlText w:val="%8."/>
      <w:lvlJc w:val="left"/>
      <w:pPr>
        <w:ind w:left="5760" w:hanging="360"/>
      </w:pPr>
    </w:lvl>
    <w:lvl w:ilvl="8" w:tplc="11C6253A">
      <w:start w:val="1"/>
      <w:numFmt w:val="lowerRoman"/>
      <w:lvlText w:val="%9."/>
      <w:lvlJc w:val="right"/>
      <w:pPr>
        <w:ind w:left="6480" w:hanging="180"/>
      </w:pPr>
    </w:lvl>
  </w:abstractNum>
  <w:abstractNum w:abstractNumId="19">
    <w:nsid w:val="00000013"/>
    <w:multiLevelType w:val="hybridMultilevel"/>
    <w:tmpl w:val="00000000"/>
    <w:lvl w:ilvl="0" w:tplc="02222AA6">
      <w:start w:val="1"/>
      <w:numFmt w:val="lowerRoman"/>
      <w:lvlText w:val="(%1)"/>
      <w:lvlJc w:val="left"/>
      <w:pPr>
        <w:ind w:left="1080" w:hanging="720"/>
      </w:pPr>
    </w:lvl>
    <w:lvl w:ilvl="1" w:tplc="B0F2B218">
      <w:start w:val="1"/>
      <w:numFmt w:val="lowerLetter"/>
      <w:lvlText w:val="%2."/>
      <w:lvlJc w:val="left"/>
      <w:pPr>
        <w:ind w:left="1440" w:hanging="360"/>
      </w:pPr>
    </w:lvl>
    <w:lvl w:ilvl="2" w:tplc="C2302DA8">
      <w:start w:val="1"/>
      <w:numFmt w:val="lowerRoman"/>
      <w:lvlText w:val="%3."/>
      <w:lvlJc w:val="right"/>
      <w:pPr>
        <w:ind w:left="2160" w:hanging="180"/>
      </w:pPr>
    </w:lvl>
    <w:lvl w:ilvl="3" w:tplc="0548FEE4">
      <w:start w:val="1"/>
      <w:numFmt w:val="decimal"/>
      <w:lvlText w:val="%4."/>
      <w:lvlJc w:val="left"/>
      <w:pPr>
        <w:ind w:left="2880" w:hanging="360"/>
      </w:pPr>
    </w:lvl>
    <w:lvl w:ilvl="4" w:tplc="2AA8E72C">
      <w:start w:val="1"/>
      <w:numFmt w:val="lowerLetter"/>
      <w:lvlText w:val="%5."/>
      <w:lvlJc w:val="left"/>
      <w:pPr>
        <w:ind w:left="3600" w:hanging="360"/>
      </w:pPr>
    </w:lvl>
    <w:lvl w:ilvl="5" w:tplc="32AAF010">
      <w:start w:val="1"/>
      <w:numFmt w:val="lowerRoman"/>
      <w:lvlText w:val="%6."/>
      <w:lvlJc w:val="right"/>
      <w:pPr>
        <w:ind w:left="4320" w:hanging="180"/>
      </w:pPr>
    </w:lvl>
    <w:lvl w:ilvl="6" w:tplc="1C68200A">
      <w:start w:val="1"/>
      <w:numFmt w:val="decimal"/>
      <w:lvlText w:val="%7."/>
      <w:lvlJc w:val="left"/>
      <w:pPr>
        <w:ind w:left="5040" w:hanging="360"/>
      </w:pPr>
    </w:lvl>
    <w:lvl w:ilvl="7" w:tplc="74C8A330">
      <w:start w:val="1"/>
      <w:numFmt w:val="lowerLetter"/>
      <w:lvlText w:val="%8."/>
      <w:lvlJc w:val="left"/>
      <w:pPr>
        <w:ind w:left="5760" w:hanging="360"/>
      </w:pPr>
    </w:lvl>
    <w:lvl w:ilvl="8" w:tplc="F0DCB56A">
      <w:start w:val="1"/>
      <w:numFmt w:val="lowerRoman"/>
      <w:lvlText w:val="%9."/>
      <w:lvlJc w:val="right"/>
      <w:pPr>
        <w:ind w:left="6480" w:hanging="180"/>
      </w:pPr>
    </w:lvl>
  </w:abstractNum>
  <w:abstractNum w:abstractNumId="20">
    <w:nsid w:val="00000014"/>
    <w:multiLevelType w:val="multilevel"/>
    <w:tmpl w:val="00000000"/>
    <w:lvl w:ilvl="0">
      <w:start w:val="33"/>
      <w:numFmt w:val="decimal"/>
      <w:lvlText w:val="%1"/>
      <w:lvlJc w:val="left"/>
      <w:pPr>
        <w:ind w:left="680" w:hanging="680"/>
      </w:pPr>
      <w:rPr>
        <w:b/>
        <w:i w:val="false"/>
        <w:sz w:val="18"/>
        <w:szCs w:val="18"/>
      </w:rPr>
    </w:lvl>
    <w:lvl w:ilvl="1">
      <w:start w:val="4"/>
      <w:numFmt w:val="decimal"/>
      <w:lvlText w:val="%1.%2"/>
      <w:lvlJc w:val="left"/>
      <w:pPr>
        <w:ind w:left="680" w:hanging="680"/>
      </w:pPr>
      <w:rPr>
        <w:b/>
        <w:i w:val="false"/>
        <w:sz w:val="18"/>
        <w:szCs w:val="18"/>
      </w:rPr>
    </w:lvl>
    <w:lvl w:ilvl="2">
      <w:start w:val="1"/>
      <w:numFmt w:val="lowerRoman"/>
      <w:lvlText w:val="(%3)"/>
      <w:lvlJc w:val="left"/>
      <w:pPr>
        <w:ind w:left="1041" w:hanging="681"/>
      </w:pPr>
      <w:rPr>
        <w:rFonts w:ascii="Arial" w:cs="Arial" w:eastAsia="Arial" w:hAnsi="Arial"/>
        <w:b w:val="false"/>
        <w:i w:val="false"/>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num w:numId="1">
    <w:abstractNumId w:val="4"/>
  </w:num>
  <w:num w:numId="2">
    <w:abstractNumId w:val="3"/>
  </w:num>
  <w:num w:numId="3">
    <w:abstractNumId w:val="9"/>
  </w:num>
  <w:num w:numId="4">
    <w:abstractNumId w:val="5"/>
  </w:num>
  <w:num w:numId="5">
    <w:abstractNumId w:val="2"/>
  </w:num>
  <w:num w:numId="6">
    <w:abstractNumId w:val="10"/>
  </w:num>
  <w:num w:numId="7">
    <w:abstractNumId w:val="8"/>
  </w:num>
  <w:num w:numId="8">
    <w:abstractNumId w:val="0"/>
  </w:num>
  <w:num w:numId="9">
    <w:abstractNumId w:val="15"/>
  </w:num>
  <w:num w:numId="10">
    <w:abstractNumId w:val="19"/>
  </w:num>
  <w:num w:numId="11">
    <w:abstractNumId w:val="17"/>
  </w:num>
  <w:num w:numId="12">
    <w:abstractNumId w:val="16"/>
  </w:num>
  <w:num w:numId="13">
    <w:abstractNumId w:val="11"/>
  </w:num>
  <w:num w:numId="14">
    <w:abstractNumId w:val="18"/>
  </w:num>
  <w:num w:numId="15">
    <w:abstractNumId w:val="1"/>
  </w:num>
  <w:num w:numId="16">
    <w:abstractNumId w:val="13"/>
  </w:num>
  <w:num w:numId="17">
    <w:abstractNumId w:val="7"/>
  </w:num>
  <w:num w:numId="18">
    <w:abstractNumId w:val="6"/>
  </w:num>
  <w:num w:numId="19">
    <w:abstractNumId w:val="12"/>
  </w:num>
  <w:num w:numId="20">
    <w:abstractNumId w:val="14"/>
  </w:num>
  <w:num w:numId="21">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US"/>
      </w:rPr>
    </w:rPrDefault>
    <w:pPrDefault>
      <w:pPr>
        <w:spacing w:lineRule="auto" w:line="276"/>
      </w:pPr>
    </w:pPrDefault>
  </w:docDefaults>
  <w:style w:type="paragraph" w:default="1" w:styleId="style0">
    <w:name w:val="Normal"/>
    <w:next w:val="style0"/>
    <w:pPr/>
  </w:style>
  <w:style w:type="paragraph" w:styleId="style1">
    <w:name w:val="heading 1"/>
    <w:basedOn w:val="style4098"/>
    <w:next w:val="style4098"/>
    <w:pPr>
      <w:keepNext/>
      <w:keepLines/>
      <w:spacing w:before="400" w:after="120"/>
      <w:outlineLvl w:val="0"/>
    </w:pPr>
    <w:rPr>
      <w:sz w:val="40"/>
      <w:szCs w:val="40"/>
    </w:rPr>
  </w:style>
  <w:style w:type="paragraph" w:styleId="style2">
    <w:name w:val="heading 2"/>
    <w:basedOn w:val="style4098"/>
    <w:next w:val="style4098"/>
    <w:pPr>
      <w:keepNext/>
      <w:keepLines/>
      <w:spacing w:before="360" w:after="120"/>
      <w:outlineLvl w:val="1"/>
    </w:pPr>
    <w:rPr>
      <w:sz w:val="32"/>
      <w:szCs w:val="32"/>
    </w:rPr>
  </w:style>
  <w:style w:type="paragraph" w:styleId="style3">
    <w:name w:val="heading 3"/>
    <w:basedOn w:val="style4098"/>
    <w:next w:val="style4098"/>
    <w:pPr>
      <w:keepNext/>
      <w:keepLines/>
      <w:spacing w:before="320" w:after="80"/>
      <w:outlineLvl w:val="2"/>
    </w:pPr>
    <w:rPr>
      <w:color w:val="434343"/>
      <w:sz w:val="28"/>
      <w:szCs w:val="28"/>
    </w:rPr>
  </w:style>
  <w:style w:type="paragraph" w:styleId="style4">
    <w:name w:val="heading 4"/>
    <w:basedOn w:val="style4098"/>
    <w:next w:val="style4098"/>
    <w:pPr>
      <w:keepNext/>
      <w:keepLines/>
      <w:spacing w:before="280" w:after="80"/>
      <w:outlineLvl w:val="3"/>
    </w:pPr>
    <w:rPr>
      <w:color w:val="666666"/>
      <w:sz w:val="24"/>
      <w:szCs w:val="24"/>
    </w:rPr>
  </w:style>
  <w:style w:type="paragraph" w:styleId="style5">
    <w:name w:val="heading 5"/>
    <w:basedOn w:val="style4098"/>
    <w:next w:val="style4098"/>
    <w:pPr>
      <w:keepNext/>
      <w:keepLines/>
      <w:spacing w:before="240" w:after="80"/>
      <w:outlineLvl w:val="4"/>
    </w:pPr>
    <w:rPr>
      <w:color w:val="666666"/>
    </w:rPr>
  </w:style>
  <w:style w:type="paragraph" w:styleId="style6">
    <w:name w:val="heading 6"/>
    <w:basedOn w:val="style4098"/>
    <w:next w:val="style4098"/>
    <w:pPr>
      <w:keepNext/>
      <w:keepLines/>
      <w:spacing w:before="240" w:after="80"/>
      <w:outlineLvl w:val="5"/>
    </w:pPr>
    <w:rPr>
      <w:i/>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4098"/>
    <w:next w:val="style4098"/>
    <w:pPr>
      <w:keepNext/>
      <w:keepLines/>
      <w:spacing w:after="60"/>
    </w:pPr>
    <w:rPr>
      <w:sz w:val="52"/>
      <w:szCs w:val="52"/>
    </w:rPr>
  </w:style>
  <w:style w:type="paragraph" w:customStyle="1" w:styleId="style4098">
    <w:name w:val="normal_0"/>
    <w:next w:val="style4098"/>
    <w:pPr/>
  </w:style>
  <w:style w:type="table" w:customStyle="1" w:styleId="style4099">
    <w:name w:val="Table Normal1"/>
    <w:next w:val="style4099"/>
    <w:pPr/>
    <w:rPr/>
    <w:tblPr>
      <w:tblCellMar>
        <w:top w:w="0" w:type="dxa"/>
        <w:left w:w="0" w:type="dxa"/>
        <w:bottom w:w="0" w:type="dxa"/>
        <w:right w:w="0" w:type="dxa"/>
      </w:tblCellMar>
    </w:tblPr>
    <w:tcPr>
      <w:tcBorders/>
    </w:tcPr>
  </w:style>
  <w:style w:type="table" w:customStyle="1" w:styleId="style4100">
    <w:name w:val="Table1"/>
    <w:basedOn w:val="style4099"/>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name w:val="Table2"/>
    <w:basedOn w:val="style4099"/>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name w:val="Table3"/>
    <w:basedOn w:val="style4099"/>
    <w:next w:val="style4102"/>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03">
    <w:name w:val="Table4"/>
    <w:basedOn w:val="style4099"/>
    <w:next w:val="style4103"/>
    <w:pPr/>
    <w:rPr/>
    <w:tblPr>
      <w:tblStyleRowBandSize w:val="1"/>
      <w:tblStyleColBandSize w:val="1"/>
      <w:tblCellMar>
        <w:top w:w="0" w:type="dxa"/>
        <w:left w:w="115" w:type="dxa"/>
        <w:bottom w:w="0" w:type="dxa"/>
        <w:right w:w="115" w:type="dxa"/>
      </w:tblCellMar>
    </w:tblPr>
    <w:tcPr>
      <w:tcBorders/>
    </w:tcPr>
  </w:style>
  <w:style w:type="table" w:customStyle="1" w:styleId="style4104">
    <w:name w:val="Table5"/>
    <w:basedOn w:val="style4099"/>
    <w:next w:val="style4104"/>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05">
    <w:name w:val="Table6"/>
    <w:basedOn w:val="style4099"/>
    <w:next w:val="style4105"/>
    <w:pPr/>
    <w:rPr/>
    <w:tblPr>
      <w:tblStyleRowBandSize w:val="1"/>
      <w:tblStyleColBandSize w:val="1"/>
      <w:tblCellMar>
        <w:top w:w="0" w:type="dxa"/>
        <w:left w:w="115" w:type="dxa"/>
        <w:bottom w:w="0" w:type="dxa"/>
        <w:right w:w="115" w:type="dxa"/>
      </w:tblCellMar>
    </w:tblPr>
    <w:tcPr>
      <w:tcBorders/>
    </w:tcPr>
  </w:style>
  <w:style w:type="table" w:customStyle="1" w:styleId="style4106">
    <w:name w:val="Table7"/>
    <w:basedOn w:val="style4099"/>
    <w:next w:val="style4106"/>
    <w:pPr/>
    <w:rPr/>
    <w:tblPr>
      <w:tblStyleRowBandSize w:val="1"/>
      <w:tblStyleColBandSize w:val="1"/>
      <w:tblCellMar>
        <w:top w:w="0" w:type="dxa"/>
        <w:left w:w="115" w:type="dxa"/>
        <w:bottom w:w="0" w:type="dxa"/>
        <w:right w:w="115" w:type="dxa"/>
      </w:tblCellMar>
    </w:tblPr>
    <w:tcPr>
      <w:tcBorders/>
    </w:tcPr>
  </w:style>
  <w:style w:type="table" w:customStyle="1" w:styleId="style4107">
    <w:name w:val="Table8"/>
    <w:basedOn w:val="style4099"/>
    <w:next w:val="style4107"/>
    <w:pPr/>
    <w:rPr/>
    <w:tblPr>
      <w:tblStyleRowBandSize w:val="1"/>
      <w:tblStyleColBandSize w:val="1"/>
      <w:tblCellMar>
        <w:top w:w="0" w:type="dxa"/>
        <w:left w:w="115" w:type="dxa"/>
        <w:bottom w:w="0" w:type="dxa"/>
        <w:right w:w="115" w:type="dxa"/>
      </w:tblCellMar>
    </w:tblPr>
    <w:tcPr>
      <w:tcBorders/>
    </w:tcPr>
  </w:style>
  <w:style w:type="table" w:customStyle="1" w:styleId="style4108">
    <w:name w:val="Table9"/>
    <w:basedOn w:val="style4099"/>
    <w:next w:val="style4108"/>
    <w:pPr/>
    <w:rPr/>
    <w:tblPr>
      <w:tblStyleRowBandSize w:val="1"/>
      <w:tblStyleColBandSize w:val="1"/>
      <w:tblCellMar>
        <w:top w:w="0" w:type="dxa"/>
        <w:left w:w="115" w:type="dxa"/>
        <w:bottom w:w="0" w:type="dxa"/>
        <w:right w:w="115" w:type="dxa"/>
      </w:tblCellMar>
    </w:tblPr>
    <w:tcPr>
      <w:tcBorders/>
    </w:tcPr>
  </w:style>
  <w:style w:type="table" w:customStyle="1" w:styleId="style4109">
    <w:name w:val="Table10"/>
    <w:basedOn w:val="style4099"/>
    <w:next w:val="style4109"/>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10">
    <w:name w:val="Table11"/>
    <w:basedOn w:val="style4099"/>
    <w:next w:val="style4110"/>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paragraph" w:styleId="style74">
    <w:name w:val="Subtitle"/>
    <w:basedOn w:val="style4098"/>
    <w:next w:val="style4098"/>
    <w:pPr>
      <w:keepNext/>
      <w:keepLines/>
      <w:spacing w:after="320"/>
    </w:pPr>
    <w:rPr>
      <w:color w:val="666666"/>
      <w:sz w:val="30"/>
      <w:szCs w:val="30"/>
    </w:rPr>
  </w:style>
  <w:style w:type="table" w:customStyle="1" w:styleId="style4111">
    <w:name w:val="Table1_0"/>
    <w:basedOn w:val="style4099"/>
    <w:next w:val="style4111"/>
    <w:pPr/>
    <w:rPr/>
    <w:tblPr>
      <w:tblStyleRowBandSize w:val="1"/>
      <w:tblStyleColBandSize w:val="1"/>
      <w:tblCellMar>
        <w:top w:w="0" w:type="dxa"/>
        <w:left w:w="115" w:type="dxa"/>
        <w:bottom w:w="0" w:type="dxa"/>
        <w:right w:w="115" w:type="dxa"/>
      </w:tblCellMar>
    </w:tblPr>
    <w:tcPr>
      <w:tcBorders/>
    </w:tcPr>
  </w:style>
  <w:style w:type="table" w:customStyle="1" w:styleId="style4112">
    <w:name w:val="Table2_0"/>
    <w:basedOn w:val="style4099"/>
    <w:next w:val="style4112"/>
    <w:pPr/>
    <w:rPr/>
    <w:tblPr>
      <w:tblStyleRowBandSize w:val="1"/>
      <w:tblStyleColBandSize w:val="1"/>
      <w:tblCellMar>
        <w:top w:w="0" w:type="dxa"/>
        <w:left w:w="115" w:type="dxa"/>
        <w:bottom w:w="0" w:type="dxa"/>
        <w:right w:w="115" w:type="dxa"/>
      </w:tblCellMar>
    </w:tblPr>
    <w:tcPr>
      <w:tcBorders/>
    </w:tcPr>
  </w:style>
  <w:style w:type="table" w:customStyle="1" w:styleId="style4113">
    <w:name w:val="Table3_0"/>
    <w:basedOn w:val="style4099"/>
    <w:next w:val="style4113"/>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14">
    <w:name w:val="Table4_0"/>
    <w:basedOn w:val="style4099"/>
    <w:next w:val="style4114"/>
    <w:pPr/>
    <w:rPr/>
    <w:tblPr>
      <w:tblStyleRowBandSize w:val="1"/>
      <w:tblStyleColBandSize w:val="1"/>
      <w:tblCellMar>
        <w:top w:w="0" w:type="dxa"/>
        <w:left w:w="115" w:type="dxa"/>
        <w:bottom w:w="0" w:type="dxa"/>
        <w:right w:w="115" w:type="dxa"/>
      </w:tblCellMar>
    </w:tblPr>
    <w:tcPr>
      <w:tcBorders/>
    </w:tcPr>
  </w:style>
  <w:style w:type="table" w:customStyle="1" w:styleId="style4115">
    <w:name w:val="Table5_0"/>
    <w:basedOn w:val="style4099"/>
    <w:next w:val="style4115"/>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16">
    <w:name w:val="Table6_0"/>
    <w:basedOn w:val="style4099"/>
    <w:next w:val="style4116"/>
    <w:pPr/>
    <w:rPr/>
    <w:tblPr>
      <w:tblStyleRowBandSize w:val="1"/>
      <w:tblStyleColBandSize w:val="1"/>
      <w:tblCellMar>
        <w:top w:w="0" w:type="dxa"/>
        <w:left w:w="115" w:type="dxa"/>
        <w:bottom w:w="0" w:type="dxa"/>
        <w:right w:w="115" w:type="dxa"/>
      </w:tblCellMar>
    </w:tblPr>
    <w:tcPr>
      <w:tcBorders/>
    </w:tcPr>
  </w:style>
  <w:style w:type="table" w:customStyle="1" w:styleId="style4117">
    <w:name w:val="Table7_0"/>
    <w:basedOn w:val="style4099"/>
    <w:next w:val="style4117"/>
    <w:pPr/>
    <w:rPr/>
    <w:tblPr>
      <w:tblStyleRowBandSize w:val="1"/>
      <w:tblStyleColBandSize w:val="1"/>
      <w:tblCellMar>
        <w:top w:w="0" w:type="dxa"/>
        <w:left w:w="115" w:type="dxa"/>
        <w:bottom w:w="0" w:type="dxa"/>
        <w:right w:w="115" w:type="dxa"/>
      </w:tblCellMar>
    </w:tblPr>
    <w:tcPr>
      <w:tcBorders/>
    </w:tcPr>
  </w:style>
  <w:style w:type="table" w:customStyle="1" w:styleId="style4118">
    <w:name w:val="Table8_0"/>
    <w:basedOn w:val="style4099"/>
    <w:next w:val="style4118"/>
    <w:pPr/>
    <w:rPr/>
    <w:tblPr>
      <w:tblStyleRowBandSize w:val="1"/>
      <w:tblStyleColBandSize w:val="1"/>
      <w:tblCellMar>
        <w:top w:w="0" w:type="dxa"/>
        <w:left w:w="115" w:type="dxa"/>
        <w:bottom w:w="0" w:type="dxa"/>
        <w:right w:w="115" w:type="dxa"/>
      </w:tblCellMar>
    </w:tblPr>
    <w:tcPr>
      <w:tcBorders/>
    </w:tcPr>
  </w:style>
  <w:style w:type="table" w:customStyle="1" w:styleId="style4119">
    <w:name w:val="Table9_0"/>
    <w:basedOn w:val="style4099"/>
    <w:next w:val="style4119"/>
    <w:pPr/>
    <w:rPr/>
    <w:tblPr>
      <w:tblStyleRowBandSize w:val="1"/>
      <w:tblStyleColBandSize w:val="1"/>
      <w:tblCellMar>
        <w:top w:w="0" w:type="dxa"/>
        <w:left w:w="115" w:type="dxa"/>
        <w:bottom w:w="0" w:type="dxa"/>
        <w:right w:w="115" w:type="dxa"/>
      </w:tblCellMar>
    </w:tblPr>
    <w:tcPr>
      <w:tcBorders/>
    </w:tcPr>
  </w:style>
  <w:style w:type="table" w:customStyle="1" w:styleId="style4120">
    <w:name w:val="Table10_0"/>
    <w:basedOn w:val="style4099"/>
    <w:next w:val="style4120"/>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table" w:customStyle="1" w:styleId="style4121">
    <w:name w:val="Table11_0"/>
    <w:basedOn w:val="style4099"/>
    <w:next w:val="style4121"/>
    <w:pPr>
      <w:spacing w:lineRule="auto" w:line="240"/>
    </w:pPr>
    <w:rPr>
      <w:rFonts w:ascii="Times New Roman" w:cs="Times New Roman" w:eastAsia="Times New Roman" w:hAnsi="Times New Roman"/>
      <w:sz w:val="20"/>
      <w:szCs w:val="20"/>
    </w:rPr>
    <w:tblPr>
      <w:tblStyleRowBandSize w:val="1"/>
      <w:tblStyleColBandSize w:val="1"/>
      <w:tblCellMar>
        <w:top w:w="0" w:type="dxa"/>
        <w:left w:w="108" w:type="dxa"/>
        <w:bottom w:w="0" w:type="dxa"/>
        <w:right w:w="108" w:type="dxa"/>
      </w:tblCellMar>
    </w:tblPr>
    <w:tcPr>
      <w:tcBorders/>
    </w:tcPr>
  </w:style>
  <w:style w:type="paragraph" w:styleId="style31">
    <w:name w:val="header"/>
    <w:basedOn w:val="style0"/>
    <w:next w:val="style31"/>
    <w:link w:val="style4122"/>
    <w:uiPriority w:val="99"/>
    <w:pPr>
      <w:tabs>
        <w:tab w:val="center" w:leader="none" w:pos="4513"/>
        <w:tab w:val="right" w:leader="none" w:pos="9026"/>
      </w:tabs>
      <w:spacing w:lineRule="auto" w:line="240"/>
    </w:pPr>
    <w:rPr/>
  </w:style>
  <w:style w:type="character" w:customStyle="1" w:styleId="style4122">
    <w:name w:val="Header Char_b2b2b743-c509-4d92-97cf-e800018607f6"/>
    <w:basedOn w:val="style65"/>
    <w:next w:val="style4122"/>
    <w:link w:val="style31"/>
    <w:uiPriority w:val="99"/>
  </w:style>
  <w:style w:type="paragraph" w:styleId="style32">
    <w:name w:val="footer"/>
    <w:basedOn w:val="style0"/>
    <w:next w:val="style32"/>
    <w:link w:val="style4123"/>
    <w:uiPriority w:val="99"/>
    <w:pPr>
      <w:tabs>
        <w:tab w:val="center" w:leader="none" w:pos="4513"/>
        <w:tab w:val="right" w:leader="none" w:pos="9026"/>
      </w:tabs>
      <w:spacing w:lineRule="auto" w:line="240"/>
    </w:pPr>
    <w:rPr/>
  </w:style>
  <w:style w:type="character" w:customStyle="1" w:styleId="style4123">
    <w:name w:val="Footer Char_50f1922a-98a7-440e-9f6c-b5d676027799"/>
    <w:basedOn w:val="style65"/>
    <w:next w:val="style4123"/>
    <w:link w:val="style32"/>
    <w:uiPriority w:val="99"/>
  </w:style>
  <w:style w:type="character" w:styleId="style41">
    <w:name w:val="page number"/>
    <w:basedOn w:val="style65"/>
    <w:next w:val="style41"/>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FMp5OwjrQ0j1/Stx4Z9VWijdA==">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3618</Words>
  <Pages>16</Pages>
  <Characters>35623</Characters>
  <Application>WPS Office</Application>
  <DocSecurity>0</DocSecurity>
  <Paragraphs>880</Paragraphs>
  <ScaleCrop>false</ScaleCrop>
  <LinksUpToDate>false</LinksUpToDate>
  <CharactersWithSpaces>38912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2025-11-12T12:39:41Z</dcterms:created>
  <dc:creator>WPS Office</dc:creator>
  <lastModifiedBy>IN2011</lastModifiedBy>
  <dcterms:modified xsi:type="dcterms:W3CDTF">2025-11-12T12:39:41Z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a88160fc2ded40a2aa6d0a32d46b758f</vt:lpwstr>
  </property>
</Properties>
</file>